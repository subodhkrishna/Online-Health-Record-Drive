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1231" w:rsidRPr="000C5630" w:rsidRDefault="00971231" w:rsidP="00971231">
      <w:pPr>
        <w:pStyle w:val="Heading5"/>
        <w:spacing w:line="360" w:lineRule="auto"/>
        <w:ind w:left="0"/>
        <w:jc w:val="left"/>
        <w:rPr>
          <w:b w:val="0"/>
          <w:bCs w:val="0"/>
          <w:sz w:val="40"/>
          <w:szCs w:val="40"/>
        </w:rPr>
      </w:pPr>
    </w:p>
    <w:p w:rsidR="00971231" w:rsidRPr="000C5630" w:rsidRDefault="00971231" w:rsidP="00971231">
      <w:pPr>
        <w:ind w:left="360"/>
        <w:jc w:val="center"/>
        <w:rPr>
          <w:sz w:val="40"/>
          <w:szCs w:val="40"/>
        </w:rPr>
      </w:pPr>
      <w:r w:rsidRPr="000C5630">
        <w:rPr>
          <w:bCs/>
          <w:i/>
          <w:iCs/>
          <w:sz w:val="40"/>
          <w:szCs w:val="40"/>
        </w:rPr>
        <w:t xml:space="preserve">     </w:t>
      </w:r>
      <w:r w:rsidRPr="000C5630">
        <w:rPr>
          <w:bCs/>
          <w:iCs/>
          <w:sz w:val="40"/>
          <w:szCs w:val="40"/>
        </w:rPr>
        <w:t>SECURE AND SCALABLE SHARING OF PERSONAL HEALTH RECORDS USING ATTRIBUTE BASED ENCRYPTION IN CLOUD</w:t>
      </w:r>
    </w:p>
    <w:p w:rsidR="00971231" w:rsidRDefault="00971231" w:rsidP="00971231">
      <w:pPr>
        <w:pStyle w:val="Heading5"/>
        <w:rPr>
          <w:sz w:val="28"/>
        </w:rPr>
      </w:pPr>
    </w:p>
    <w:p w:rsidR="00971231" w:rsidRDefault="00971231" w:rsidP="00971231">
      <w:pPr>
        <w:pStyle w:val="Heading5"/>
        <w:jc w:val="left"/>
        <w:rPr>
          <w:sz w:val="28"/>
        </w:rPr>
      </w:pPr>
      <w:r>
        <w:rPr>
          <w:sz w:val="28"/>
        </w:rPr>
        <w:t xml:space="preserve">                                           A PROJECT REPORT</w:t>
      </w:r>
    </w:p>
    <w:p w:rsidR="00971231" w:rsidRDefault="00971231" w:rsidP="00971231">
      <w:pPr>
        <w:jc w:val="center"/>
      </w:pPr>
    </w:p>
    <w:p w:rsidR="00971231" w:rsidRPr="00525FDA" w:rsidRDefault="00971231" w:rsidP="00971231">
      <w:pPr>
        <w:jc w:val="center"/>
      </w:pPr>
    </w:p>
    <w:p w:rsidR="00971231" w:rsidRDefault="00971231" w:rsidP="00971231">
      <w:pPr>
        <w:pStyle w:val="Heading6"/>
        <w:jc w:val="left"/>
        <w:rPr>
          <w:b/>
          <w:bCs/>
          <w:i/>
          <w:iCs/>
          <w:sz w:val="28"/>
          <w:u w:val="none"/>
        </w:rPr>
      </w:pPr>
      <w:r>
        <w:rPr>
          <w:b/>
          <w:bCs/>
          <w:i/>
          <w:iCs/>
          <w:sz w:val="28"/>
          <w:u w:val="none"/>
        </w:rPr>
        <w:t xml:space="preserve">                                                   Submitted by</w:t>
      </w:r>
    </w:p>
    <w:p w:rsidR="00971231" w:rsidRDefault="00971231" w:rsidP="00971231">
      <w:pPr>
        <w:ind w:left="360"/>
        <w:jc w:val="center"/>
      </w:pPr>
    </w:p>
    <w:p w:rsidR="00971231" w:rsidRPr="00F81FE3" w:rsidRDefault="00971231" w:rsidP="00971231">
      <w:pPr>
        <w:autoSpaceDE w:val="0"/>
        <w:autoSpaceDN w:val="0"/>
        <w:adjustRightInd w:val="0"/>
        <w:jc w:val="center"/>
        <w:rPr>
          <w:b/>
          <w:bCs/>
          <w:sz w:val="28"/>
          <w:szCs w:val="28"/>
        </w:rPr>
      </w:pPr>
      <w:r w:rsidRPr="00F81FE3">
        <w:rPr>
          <w:rFonts w:ascii="Arial" w:hAnsi="Arial" w:cs="Arial"/>
          <w:b/>
          <w:bCs/>
          <w:iCs/>
          <w:sz w:val="28"/>
          <w:szCs w:val="28"/>
        </w:rPr>
        <w:t>T.SRI HARI REDDY</w:t>
      </w:r>
      <w:r w:rsidRPr="00F81FE3">
        <w:rPr>
          <w:b/>
          <w:bCs/>
          <w:sz w:val="28"/>
          <w:szCs w:val="28"/>
        </w:rPr>
        <w:t xml:space="preserve">          (11310104107)</w:t>
      </w:r>
    </w:p>
    <w:p w:rsidR="00971231" w:rsidRPr="00F81FE3" w:rsidRDefault="00971231" w:rsidP="00971231">
      <w:pPr>
        <w:tabs>
          <w:tab w:val="left" w:pos="5325"/>
        </w:tabs>
        <w:autoSpaceDE w:val="0"/>
        <w:autoSpaceDN w:val="0"/>
        <w:adjustRightInd w:val="0"/>
        <w:jc w:val="center"/>
        <w:rPr>
          <w:rFonts w:ascii="Arial" w:hAnsi="Arial" w:cs="Arial"/>
          <w:b/>
          <w:bCs/>
          <w:sz w:val="28"/>
          <w:szCs w:val="28"/>
        </w:rPr>
      </w:pPr>
      <w:r w:rsidRPr="00F81FE3">
        <w:rPr>
          <w:rFonts w:ascii="Arial" w:hAnsi="Arial" w:cs="Arial"/>
          <w:b/>
          <w:bCs/>
          <w:sz w:val="28"/>
          <w:szCs w:val="28"/>
        </w:rPr>
        <w:t>C.P.SUBODH KRISHNA  (11310104109)</w:t>
      </w:r>
    </w:p>
    <w:p w:rsidR="00971231" w:rsidRPr="00F81FE3" w:rsidRDefault="00971231" w:rsidP="00971231">
      <w:pPr>
        <w:tabs>
          <w:tab w:val="left" w:pos="5325"/>
        </w:tabs>
        <w:autoSpaceDE w:val="0"/>
        <w:autoSpaceDN w:val="0"/>
        <w:adjustRightInd w:val="0"/>
        <w:jc w:val="center"/>
        <w:rPr>
          <w:rFonts w:ascii="Arial" w:hAnsi="Arial" w:cs="Arial"/>
          <w:b/>
          <w:bCs/>
          <w:sz w:val="28"/>
          <w:szCs w:val="28"/>
        </w:rPr>
      </w:pPr>
      <w:r w:rsidRPr="00F81FE3">
        <w:rPr>
          <w:rFonts w:ascii="Arial" w:hAnsi="Arial" w:cs="Arial"/>
          <w:b/>
          <w:bCs/>
          <w:sz w:val="28"/>
          <w:szCs w:val="28"/>
        </w:rPr>
        <w:t>VARUN RAPARLA          (11310104114)</w:t>
      </w:r>
    </w:p>
    <w:p w:rsidR="00971231" w:rsidRPr="000C5630" w:rsidRDefault="00971231" w:rsidP="00971231">
      <w:pPr>
        <w:jc w:val="center"/>
        <w:rPr>
          <w:rFonts w:ascii="Arial" w:hAnsi="Arial" w:cs="Arial"/>
          <w:b/>
          <w:bCs/>
        </w:rPr>
      </w:pPr>
    </w:p>
    <w:p w:rsidR="00971231" w:rsidRDefault="00971231" w:rsidP="00971231">
      <w:pPr>
        <w:jc w:val="center"/>
        <w:rPr>
          <w:b/>
          <w:bCs/>
        </w:rPr>
      </w:pPr>
    </w:p>
    <w:p w:rsidR="00971231" w:rsidRDefault="00971231" w:rsidP="00971231">
      <w:pPr>
        <w:jc w:val="center"/>
        <w:rPr>
          <w:b/>
          <w:bCs/>
          <w:i/>
          <w:iCs/>
          <w:sz w:val="28"/>
        </w:rPr>
      </w:pPr>
      <w:r>
        <w:rPr>
          <w:b/>
          <w:bCs/>
          <w:i/>
          <w:iCs/>
          <w:sz w:val="28"/>
        </w:rPr>
        <w:t>in partial fulfillment for the award of the degree</w:t>
      </w:r>
    </w:p>
    <w:p w:rsidR="00971231" w:rsidRDefault="00971231" w:rsidP="00971231">
      <w:pPr>
        <w:jc w:val="center"/>
        <w:rPr>
          <w:b/>
          <w:bCs/>
          <w:i/>
          <w:iCs/>
          <w:sz w:val="28"/>
        </w:rPr>
      </w:pPr>
    </w:p>
    <w:p w:rsidR="00971231" w:rsidRDefault="00971231" w:rsidP="00971231">
      <w:pPr>
        <w:jc w:val="center"/>
        <w:rPr>
          <w:b/>
          <w:bCs/>
          <w:i/>
          <w:iCs/>
          <w:sz w:val="28"/>
        </w:rPr>
      </w:pPr>
      <w:r>
        <w:rPr>
          <w:b/>
          <w:bCs/>
          <w:i/>
          <w:iCs/>
          <w:sz w:val="28"/>
        </w:rPr>
        <w:t>of</w:t>
      </w:r>
    </w:p>
    <w:p w:rsidR="00971231" w:rsidRDefault="00971231" w:rsidP="00971231">
      <w:pPr>
        <w:jc w:val="center"/>
        <w:rPr>
          <w:b/>
          <w:bCs/>
          <w:i/>
          <w:iCs/>
        </w:rPr>
      </w:pPr>
    </w:p>
    <w:p w:rsidR="00971231" w:rsidRDefault="00971231" w:rsidP="00971231">
      <w:pPr>
        <w:ind w:left="360"/>
        <w:jc w:val="center"/>
      </w:pPr>
    </w:p>
    <w:p w:rsidR="00971231" w:rsidRDefault="00971231" w:rsidP="00971231">
      <w:pPr>
        <w:pStyle w:val="Heading5"/>
        <w:jc w:val="left"/>
        <w:rPr>
          <w:sz w:val="32"/>
        </w:rPr>
      </w:pPr>
      <w:r>
        <w:rPr>
          <w:sz w:val="32"/>
        </w:rPr>
        <w:t xml:space="preserve">                      BACHELOR OF TECHNOLOGY</w:t>
      </w:r>
    </w:p>
    <w:p w:rsidR="00971231" w:rsidRDefault="00971231" w:rsidP="00971231">
      <w:pPr>
        <w:jc w:val="center"/>
      </w:pPr>
    </w:p>
    <w:p w:rsidR="00971231" w:rsidRDefault="00971231" w:rsidP="00971231">
      <w:pPr>
        <w:pStyle w:val="Heading7"/>
      </w:pPr>
      <w:r>
        <w:t>IN</w:t>
      </w:r>
    </w:p>
    <w:p w:rsidR="00971231" w:rsidRDefault="00971231" w:rsidP="00971231">
      <w:pPr>
        <w:jc w:val="center"/>
      </w:pPr>
    </w:p>
    <w:p w:rsidR="00971231" w:rsidRPr="00C2568D" w:rsidRDefault="00971231" w:rsidP="00971231">
      <w:pPr>
        <w:jc w:val="center"/>
        <w:rPr>
          <w:b/>
          <w:bCs/>
          <w:sz w:val="28"/>
        </w:rPr>
      </w:pPr>
      <w:r>
        <w:rPr>
          <w:b/>
          <w:bCs/>
          <w:sz w:val="28"/>
        </w:rPr>
        <w:t xml:space="preserve">   COMPUTER SCIENCE AND ENGINEERING</w:t>
      </w:r>
    </w:p>
    <w:p w:rsidR="00971231" w:rsidRDefault="00971231" w:rsidP="00971231"/>
    <w:p w:rsidR="00971231" w:rsidRDefault="00971231" w:rsidP="00971231">
      <w:r>
        <w:t xml:space="preserve">                               </w:t>
      </w:r>
      <w:r>
        <w:rPr>
          <w:noProof/>
          <w:color w:val="0000FF"/>
          <w:lang w:eastAsia="en-US" w:bidi="ar-SA"/>
        </w:rPr>
        <w:drawing>
          <wp:inline distT="0" distB="0" distL="0" distR="0">
            <wp:extent cx="1047750" cy="1381125"/>
            <wp:effectExtent l="0" t="0" r="0" b="0"/>
            <wp:docPr id="3" name="Picture 1" descr="http://upload.wikimedia.org/wikipedia/commons/thumb/1/19/RMK_Engineering_College.gif/220px-RMK_Engineering_College.gif">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1/19/RMK_Engineering_College.gif/220px-RMK_Engineering_College.gif">
                      <a:hlinkClick r:id="rId8"/>
                    </pic:cNvPr>
                    <pic:cNvPicPr>
                      <a:picLocks noChangeAspect="1" noChangeArrowheads="1"/>
                    </pic:cNvPicPr>
                  </pic:nvPicPr>
                  <pic:blipFill>
                    <a:blip r:embed="rId9"/>
                    <a:srcRect/>
                    <a:stretch>
                      <a:fillRect/>
                    </a:stretch>
                  </pic:blipFill>
                  <pic:spPr bwMode="auto">
                    <a:xfrm>
                      <a:off x="0" y="0"/>
                      <a:ext cx="1047750" cy="1381125"/>
                    </a:xfrm>
                    <a:prstGeom prst="rect">
                      <a:avLst/>
                    </a:prstGeom>
                    <a:noFill/>
                    <a:ln w="9525">
                      <a:noFill/>
                      <a:miter lim="800000"/>
                      <a:headEnd/>
                      <a:tailEnd/>
                    </a:ln>
                  </pic:spPr>
                </pic:pic>
              </a:graphicData>
            </a:graphic>
          </wp:inline>
        </w:drawing>
      </w:r>
      <w:r w:rsidRPr="00246291">
        <w:rPr>
          <w:rFonts w:ascii="Arial" w:hAnsi="Arial"/>
          <w:color w:val="222222"/>
          <w:lang w:val="en-IN"/>
        </w:rPr>
        <w:t xml:space="preserve"> </w:t>
      </w:r>
      <w:r>
        <w:rPr>
          <w:rFonts w:ascii="Arial" w:hAnsi="Arial"/>
          <w:color w:val="222222"/>
          <w:lang w:val="en-IN"/>
        </w:rPr>
        <w:t xml:space="preserve">                      </w:t>
      </w:r>
      <w:r>
        <w:rPr>
          <w:noProof/>
          <w:lang w:eastAsia="en-US" w:bidi="ar-SA"/>
        </w:rPr>
        <w:drawing>
          <wp:inline distT="0" distB="0" distL="0" distR="0">
            <wp:extent cx="1514475" cy="1428750"/>
            <wp:effectExtent l="19050" t="0" r="9525" b="0"/>
            <wp:docPr id="1" name="Picture 2" descr="Anna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na University"/>
                    <pic:cNvPicPr>
                      <a:picLocks noChangeAspect="1" noChangeArrowheads="1"/>
                    </pic:cNvPicPr>
                  </pic:nvPicPr>
                  <pic:blipFill>
                    <a:blip r:embed="rId10"/>
                    <a:srcRect/>
                    <a:stretch>
                      <a:fillRect/>
                    </a:stretch>
                  </pic:blipFill>
                  <pic:spPr bwMode="auto">
                    <a:xfrm>
                      <a:off x="0" y="0"/>
                      <a:ext cx="1514475" cy="1428750"/>
                    </a:xfrm>
                    <a:prstGeom prst="rect">
                      <a:avLst/>
                    </a:prstGeom>
                    <a:noFill/>
                    <a:ln w="9525">
                      <a:noFill/>
                      <a:miter lim="800000"/>
                      <a:headEnd/>
                      <a:tailEnd/>
                    </a:ln>
                  </pic:spPr>
                </pic:pic>
              </a:graphicData>
            </a:graphic>
          </wp:inline>
        </w:drawing>
      </w:r>
      <w:r>
        <w:t xml:space="preserve">                            </w:t>
      </w:r>
    </w:p>
    <w:p w:rsidR="00971231" w:rsidRDefault="00971231" w:rsidP="00971231">
      <w:r>
        <w:t xml:space="preserve">                                                                 </w:t>
      </w:r>
    </w:p>
    <w:p w:rsidR="00971231" w:rsidRDefault="00971231" w:rsidP="00971231">
      <w:r>
        <w:t xml:space="preserve">                </w:t>
      </w:r>
    </w:p>
    <w:p w:rsidR="00971231" w:rsidRDefault="00971231" w:rsidP="00971231">
      <w:pPr>
        <w:rPr>
          <w:b/>
          <w:bCs/>
          <w:sz w:val="32"/>
        </w:rPr>
      </w:pPr>
      <w:r>
        <w:t xml:space="preserve">            </w:t>
      </w:r>
      <w:r>
        <w:rPr>
          <w:b/>
          <w:bCs/>
          <w:sz w:val="32"/>
        </w:rPr>
        <w:t xml:space="preserve"> </w:t>
      </w:r>
      <w:smartTag w:uri="urn:schemas-microsoft-com:office:smarttags" w:element="PlaceType">
        <w:smartTag w:uri="urn:schemas-microsoft-com:office:smarttags" w:element="PlaceName">
          <w:smartTag w:uri="urn:schemas-microsoft-com:office:smarttags" w:element="PlaceName">
            <w:smartTag w:uri="urn:schemas-microsoft-com:office:smarttags" w:element="place">
              <w:r>
                <w:rPr>
                  <w:b/>
                  <w:bCs/>
                  <w:sz w:val="32"/>
                </w:rPr>
                <w:t>R.M.K</w:t>
              </w:r>
            </w:smartTag>
          </w:smartTag>
          <w:r>
            <w:rPr>
              <w:b/>
              <w:bCs/>
              <w:sz w:val="32"/>
            </w:rPr>
            <w:t xml:space="preserve"> </w:t>
          </w:r>
          <w:smartTag w:uri="urn:schemas-microsoft-com:office:smarttags" w:element="PlaceType">
            <w:smartTag w:uri="urn:schemas-microsoft-com:office:smarttags" w:element="PlaceName">
              <w:r>
                <w:rPr>
                  <w:b/>
                  <w:bCs/>
                  <w:sz w:val="32"/>
                </w:rPr>
                <w:t>ENGINEERING</w:t>
              </w:r>
            </w:smartTag>
          </w:smartTag>
          <w:r>
            <w:rPr>
              <w:b/>
              <w:bCs/>
              <w:sz w:val="32"/>
            </w:rPr>
            <w:t xml:space="preserve"> </w:t>
          </w:r>
          <w:smartTag w:uri="urn:schemas-microsoft-com:office:smarttags" w:element="PlaceType">
            <w:r>
              <w:rPr>
                <w:b/>
                <w:bCs/>
                <w:sz w:val="32"/>
              </w:rPr>
              <w:t>COLLEGE</w:t>
            </w:r>
          </w:smartTag>
        </w:smartTag>
      </w:smartTag>
      <w:r>
        <w:rPr>
          <w:b/>
          <w:bCs/>
          <w:sz w:val="32"/>
        </w:rPr>
        <w:t>,KAVARAIPETTAI</w:t>
      </w:r>
    </w:p>
    <w:p w:rsidR="00971231" w:rsidRDefault="00971231" w:rsidP="00971231">
      <w:pPr>
        <w:pStyle w:val="Heading7"/>
        <w:spacing w:line="360" w:lineRule="auto"/>
        <w:jc w:val="left"/>
        <w:rPr>
          <w:b w:val="0"/>
          <w:bCs w:val="0"/>
          <w:sz w:val="32"/>
        </w:rPr>
      </w:pPr>
      <w:r>
        <w:rPr>
          <w:sz w:val="32"/>
        </w:rPr>
        <w:t xml:space="preserve">                      </w:t>
      </w:r>
      <w:smartTag w:uri="urn:schemas-microsoft-com:office:smarttags" w:element="PlaceType">
        <w:smartTag w:uri="urn:schemas-microsoft-com:office:smarttags" w:element="PlaceName">
          <w:smartTag w:uri="urn:schemas-microsoft-com:office:smarttags" w:element="PlaceName">
            <w:smartTag w:uri="urn:schemas-microsoft-com:office:smarttags" w:element="place">
              <w:r>
                <w:rPr>
                  <w:sz w:val="32"/>
                </w:rPr>
                <w:t>ANNA</w:t>
              </w:r>
            </w:smartTag>
          </w:smartTag>
          <w:r>
            <w:rPr>
              <w:sz w:val="32"/>
            </w:rPr>
            <w:t xml:space="preserve"> </w:t>
          </w:r>
          <w:smartTag w:uri="urn:schemas-microsoft-com:office:smarttags" w:element="PlaceType">
            <w:smartTag w:uri="urn:schemas-microsoft-com:office:smarttags" w:element="PlaceName">
              <w:r>
                <w:rPr>
                  <w:sz w:val="32"/>
                </w:rPr>
                <w:t>UNIVERSITY</w:t>
              </w:r>
            </w:smartTag>
          </w:smartTag>
        </w:smartTag>
      </w:smartTag>
      <w:r>
        <w:rPr>
          <w:sz w:val="32"/>
        </w:rPr>
        <w:t xml:space="preserve"> : CHENNAI 600 025</w:t>
      </w:r>
    </w:p>
    <w:p w:rsidR="00971231" w:rsidRDefault="00971231" w:rsidP="00971231">
      <w:pPr>
        <w:ind w:left="360"/>
        <w:jc w:val="center"/>
        <w:rPr>
          <w:sz w:val="28"/>
        </w:rPr>
      </w:pPr>
    </w:p>
    <w:p w:rsidR="00971231" w:rsidRPr="00F00806" w:rsidRDefault="00971231" w:rsidP="00971231">
      <w:pPr>
        <w:ind w:left="360"/>
        <w:rPr>
          <w:sz w:val="28"/>
        </w:rPr>
      </w:pPr>
      <w:r>
        <w:rPr>
          <w:sz w:val="28"/>
        </w:rPr>
        <w:t xml:space="preserve">                                                   </w:t>
      </w:r>
      <w:r w:rsidRPr="00F00806">
        <w:rPr>
          <w:sz w:val="28"/>
        </w:rPr>
        <w:t>APRIL 201</w:t>
      </w:r>
      <w:r>
        <w:rPr>
          <w:sz w:val="28"/>
        </w:rPr>
        <w:t>4</w:t>
      </w:r>
    </w:p>
    <w:p w:rsidR="00971231" w:rsidRPr="0005654D" w:rsidRDefault="00971231" w:rsidP="00971231">
      <w:pPr>
        <w:rPr>
          <w:b/>
        </w:rPr>
      </w:pPr>
      <w:r>
        <w:rPr>
          <w:b/>
        </w:rPr>
        <w:t xml:space="preserve">                                                                                       </w:t>
      </w:r>
    </w:p>
    <w:p w:rsidR="00971231" w:rsidRDefault="00971231" w:rsidP="00971231">
      <w:pPr>
        <w:jc w:val="center"/>
      </w:pPr>
    </w:p>
    <w:p w:rsidR="00971231" w:rsidRDefault="00971231" w:rsidP="00971231">
      <w:pPr>
        <w:jc w:val="center"/>
      </w:pPr>
    </w:p>
    <w:p w:rsidR="00971231" w:rsidRDefault="00971231" w:rsidP="00971231"/>
    <w:p w:rsidR="00971231" w:rsidRDefault="00971231" w:rsidP="00971231"/>
    <w:p w:rsidR="00971231" w:rsidRDefault="00971231" w:rsidP="00971231">
      <w:pPr>
        <w:rPr>
          <w:b/>
          <w:bCs/>
          <w:sz w:val="32"/>
        </w:rPr>
      </w:pPr>
      <w:r>
        <w:rPr>
          <w:b/>
          <w:bCs/>
          <w:sz w:val="32"/>
        </w:rPr>
        <w:t xml:space="preserve">                              BONAFIDE CERTIFICATE</w:t>
      </w:r>
    </w:p>
    <w:p w:rsidR="00971231" w:rsidRDefault="00971231" w:rsidP="00971231">
      <w:pPr>
        <w:jc w:val="center"/>
      </w:pPr>
    </w:p>
    <w:p w:rsidR="00971231" w:rsidRDefault="00971231" w:rsidP="00971231">
      <w:pPr>
        <w:jc w:val="center"/>
      </w:pPr>
    </w:p>
    <w:p w:rsidR="00971231" w:rsidRPr="0004307A" w:rsidRDefault="00971231" w:rsidP="00971231">
      <w:pPr>
        <w:spacing w:line="480" w:lineRule="auto"/>
        <w:ind w:right="360"/>
        <w:jc w:val="both"/>
        <w:rPr>
          <w:b/>
          <w:bCs/>
          <w:sz w:val="28"/>
        </w:rPr>
      </w:pPr>
      <w:r>
        <w:rPr>
          <w:sz w:val="28"/>
        </w:rPr>
        <w:t xml:space="preserve">        Certified that this project report </w:t>
      </w:r>
      <w:r>
        <w:rPr>
          <w:b/>
          <w:bCs/>
          <w:sz w:val="28"/>
        </w:rPr>
        <w:t>“</w:t>
      </w:r>
      <w:r w:rsidRPr="000C5630">
        <w:rPr>
          <w:b/>
          <w:bCs/>
          <w:iCs/>
          <w:sz w:val="28"/>
          <w:szCs w:val="40"/>
        </w:rPr>
        <w:t>SECURE AND SCALABLE SHARING OF PERSONAL HEALTH RECORDS USING ATTRIBUTE BASED ENCRYPTION IN CLOUD</w:t>
      </w:r>
      <w:r>
        <w:rPr>
          <w:b/>
          <w:bCs/>
          <w:sz w:val="28"/>
        </w:rPr>
        <w:t xml:space="preserve">” </w:t>
      </w:r>
      <w:r>
        <w:rPr>
          <w:sz w:val="28"/>
        </w:rPr>
        <w:t>is the bonafide</w:t>
      </w:r>
      <w:r w:rsidRPr="0065190E">
        <w:rPr>
          <w:sz w:val="18"/>
          <w:szCs w:val="18"/>
        </w:rPr>
        <w:t xml:space="preserve"> </w:t>
      </w:r>
      <w:r>
        <w:rPr>
          <w:sz w:val="28"/>
        </w:rPr>
        <w:t xml:space="preserve">work of </w:t>
      </w:r>
      <w:r w:rsidRPr="0005654D">
        <w:rPr>
          <w:b/>
          <w:sz w:val="28"/>
        </w:rPr>
        <w:t>“</w:t>
      </w:r>
      <w:r>
        <w:rPr>
          <w:b/>
          <w:sz w:val="28"/>
        </w:rPr>
        <w:t>T.SRI HARI REDDY(11310104107) , C.P.SUBODH  KRISHNA(11310104109) , VARUN RAPARLA(11310104114)”</w:t>
      </w:r>
      <w:r>
        <w:rPr>
          <w:sz w:val="28"/>
        </w:rPr>
        <w:t xml:space="preserve"> who carried out the project work under my supervision. </w:t>
      </w:r>
    </w:p>
    <w:p w:rsidR="00971231" w:rsidRDefault="00971231" w:rsidP="00971231"/>
    <w:p w:rsidR="00971231" w:rsidRDefault="00971231" w:rsidP="00971231"/>
    <w:p w:rsidR="00971231" w:rsidRDefault="00971231" w:rsidP="00971231">
      <w:pPr>
        <w:rPr>
          <w:b/>
          <w:bCs/>
        </w:rPr>
      </w:pPr>
    </w:p>
    <w:p w:rsidR="00971231" w:rsidRDefault="00971231" w:rsidP="00971231">
      <w:pPr>
        <w:rPr>
          <w:b/>
          <w:bCs/>
        </w:rPr>
      </w:pPr>
    </w:p>
    <w:p w:rsidR="00971231" w:rsidRDefault="00971231" w:rsidP="00971231">
      <w:pPr>
        <w:rPr>
          <w:b/>
          <w:bCs/>
        </w:rPr>
      </w:pPr>
    </w:p>
    <w:p w:rsidR="00971231" w:rsidRDefault="00971231" w:rsidP="00971231">
      <w:pPr>
        <w:rPr>
          <w:b/>
          <w:bCs/>
        </w:rPr>
      </w:pPr>
      <w:r>
        <w:rPr>
          <w:b/>
          <w:bCs/>
        </w:rPr>
        <w:t>SIGNATURE</w:t>
      </w:r>
      <w:r>
        <w:rPr>
          <w:b/>
          <w:bCs/>
        </w:rPr>
        <w:tab/>
      </w:r>
      <w:r>
        <w:rPr>
          <w:b/>
          <w:bCs/>
        </w:rPr>
        <w:tab/>
      </w:r>
      <w:r>
        <w:rPr>
          <w:b/>
          <w:bCs/>
        </w:rPr>
        <w:tab/>
      </w:r>
      <w:r>
        <w:rPr>
          <w:b/>
          <w:bCs/>
        </w:rPr>
        <w:tab/>
      </w:r>
      <w:r>
        <w:rPr>
          <w:b/>
          <w:bCs/>
        </w:rPr>
        <w:tab/>
      </w:r>
      <w:r>
        <w:rPr>
          <w:b/>
          <w:bCs/>
        </w:rPr>
        <w:tab/>
        <w:t>SIGNATURE</w:t>
      </w:r>
    </w:p>
    <w:p w:rsidR="00971231" w:rsidRDefault="00971231" w:rsidP="00971231">
      <w:pPr>
        <w:jc w:val="both"/>
        <w:rPr>
          <w:b/>
          <w:bCs/>
        </w:rPr>
      </w:pPr>
    </w:p>
    <w:p w:rsidR="00971231" w:rsidRDefault="00971231" w:rsidP="00971231">
      <w:pPr>
        <w:rPr>
          <w:rStyle w:val="Strong"/>
          <w:bCs w:val="0"/>
          <w:color w:val="000000"/>
          <w:bdr w:val="none" w:sz="0" w:space="0" w:color="auto" w:frame="1"/>
          <w:shd w:val="clear" w:color="auto" w:fill="FFFFFF"/>
        </w:rPr>
      </w:pPr>
      <w:r w:rsidRPr="00246291">
        <w:rPr>
          <w:rStyle w:val="Strong"/>
          <w:color w:val="000000"/>
          <w:bdr w:val="none" w:sz="0" w:space="0" w:color="auto" w:frame="1"/>
          <w:shd w:val="clear" w:color="auto" w:fill="FFFFFF"/>
        </w:rPr>
        <w:t>DR.K.L.SHANMUGANATHAN</w:t>
      </w:r>
      <w:r>
        <w:rPr>
          <w:rStyle w:val="Strong"/>
          <w:color w:val="000000"/>
          <w:bdr w:val="none" w:sz="0" w:space="0" w:color="auto" w:frame="1"/>
          <w:shd w:val="clear" w:color="auto" w:fill="FFFFFF"/>
        </w:rPr>
        <w:t xml:space="preserve">                            N.INDIRA </w:t>
      </w:r>
    </w:p>
    <w:p w:rsidR="00971231" w:rsidRDefault="00971231" w:rsidP="00971231">
      <w:r>
        <w:rPr>
          <w:rStyle w:val="Strong"/>
          <w:color w:val="000000"/>
          <w:bdr w:val="none" w:sz="0" w:space="0" w:color="auto" w:frame="1"/>
          <w:shd w:val="clear" w:color="auto" w:fill="FFFFFF"/>
        </w:rPr>
        <w:t>M.E.,M.S.,F.I.E.,Ph.D</w:t>
      </w:r>
      <w:r>
        <w:tab/>
      </w:r>
      <w:r>
        <w:tab/>
      </w:r>
      <w:r>
        <w:tab/>
      </w:r>
      <w:r>
        <w:tab/>
        <w:t xml:space="preserve">(ASST. PROFESSOR) </w:t>
      </w:r>
      <w:r>
        <w:tab/>
        <w:t xml:space="preserve">                                </w:t>
      </w:r>
      <w:r>
        <w:tab/>
      </w:r>
      <w:r>
        <w:tab/>
      </w:r>
      <w:r>
        <w:tab/>
      </w:r>
      <w:r>
        <w:tab/>
      </w:r>
    </w:p>
    <w:p w:rsidR="00971231" w:rsidRDefault="00971231" w:rsidP="00971231">
      <w:pPr>
        <w:rPr>
          <w:b/>
          <w:bCs/>
        </w:rPr>
      </w:pPr>
      <w:r>
        <w:rPr>
          <w:b/>
          <w:bCs/>
        </w:rPr>
        <w:t xml:space="preserve">HEAD OF THE DEPARTMENT </w:t>
      </w:r>
      <w:r>
        <w:rPr>
          <w:b/>
          <w:bCs/>
        </w:rPr>
        <w:tab/>
      </w:r>
      <w:r>
        <w:rPr>
          <w:b/>
          <w:bCs/>
        </w:rPr>
        <w:tab/>
      </w:r>
      <w:r>
        <w:rPr>
          <w:b/>
          <w:bCs/>
        </w:rPr>
        <w:tab/>
        <w:t>SUPERVISOR</w:t>
      </w:r>
    </w:p>
    <w:p w:rsidR="00971231" w:rsidRDefault="00971231" w:rsidP="00971231">
      <w:pPr>
        <w:pStyle w:val="14pt"/>
      </w:pPr>
    </w:p>
    <w:p w:rsidR="00971231" w:rsidRDefault="00971231" w:rsidP="00971231">
      <w:pPr>
        <w:pStyle w:val="14pt"/>
      </w:pPr>
    </w:p>
    <w:p w:rsidR="00971231" w:rsidRDefault="00971231" w:rsidP="00971231">
      <w:pPr>
        <w:pStyle w:val="Normal14pt"/>
      </w:pPr>
      <w:r>
        <w:t>Professor &amp; Head,                                       Assistant Professor,</w:t>
      </w:r>
    </w:p>
    <w:p w:rsidR="00971231" w:rsidRDefault="00971231" w:rsidP="00971231">
      <w:pPr>
        <w:pStyle w:val="Normal14pt"/>
      </w:pPr>
      <w:r>
        <w:t>Computer Science &amp; Engineering                Computer Science &amp; Engineering</w:t>
      </w:r>
    </w:p>
    <w:p w:rsidR="00971231" w:rsidRDefault="00971231" w:rsidP="00971231">
      <w:pPr>
        <w:pStyle w:val="Normal14pt"/>
      </w:pPr>
      <w:smartTag w:uri="urn:schemas-microsoft-com:office:smarttags" w:element="PlaceName">
        <w:r>
          <w:t>R.M.K</w:t>
        </w:r>
      </w:smartTag>
      <w:r>
        <w:t xml:space="preserve"> </w:t>
      </w:r>
      <w:smartTag w:uri="urn:schemas-microsoft-com:office:smarttags" w:element="PlaceName">
        <w:r>
          <w:t>Engineering</w:t>
        </w:r>
      </w:smartTag>
      <w:r>
        <w:t xml:space="preserve"> </w:t>
      </w:r>
      <w:smartTag w:uri="urn:schemas-microsoft-com:office:smarttags" w:element="PlaceType">
        <w:r>
          <w:t>College</w:t>
        </w:r>
      </w:smartTag>
      <w:r>
        <w:t xml:space="preserve">,                        </w:t>
      </w:r>
      <w:smartTag w:uri="urn:schemas-microsoft-com:office:smarttags" w:element="PlaceName">
        <w:smartTag w:uri="urn:schemas-microsoft-com:office:smarttags" w:element="place">
          <w:r>
            <w:t>R.M.K</w:t>
          </w:r>
        </w:smartTag>
        <w:r>
          <w:t xml:space="preserve"> </w:t>
        </w:r>
        <w:smartTag w:uri="urn:schemas-microsoft-com:office:smarttags" w:element="PlaceName">
          <w:r>
            <w:t>Engineering</w:t>
          </w:r>
        </w:smartTag>
        <w:r>
          <w:t xml:space="preserve"> </w:t>
        </w:r>
        <w:smartTag w:uri="urn:schemas-microsoft-com:office:smarttags" w:element="PlaceType">
          <w:r>
            <w:t>College</w:t>
          </w:r>
        </w:smartTag>
      </w:smartTag>
      <w:r>
        <w:t xml:space="preserve">,                                                </w:t>
      </w:r>
    </w:p>
    <w:p w:rsidR="00971231" w:rsidRPr="00D77559" w:rsidRDefault="00971231" w:rsidP="00971231">
      <w:pPr>
        <w:pStyle w:val="Normal14pt"/>
      </w:pPr>
      <w:r w:rsidRPr="00D77559">
        <w:t>R.S.M Nagar,</w:t>
      </w:r>
      <w:r>
        <w:t xml:space="preserve">                                                R.S.M Nagar,</w:t>
      </w:r>
    </w:p>
    <w:p w:rsidR="00971231" w:rsidRPr="00D77559" w:rsidRDefault="00971231" w:rsidP="00971231">
      <w:pPr>
        <w:pStyle w:val="Normal14pt"/>
      </w:pPr>
      <w:r w:rsidRPr="00D77559">
        <w:t xml:space="preserve">Kavaraipettai-601 206   </w:t>
      </w:r>
      <w:r>
        <w:t xml:space="preserve">                               </w:t>
      </w:r>
      <w:r w:rsidRPr="00D77559">
        <w:t>Kavaraipettai</w:t>
      </w:r>
      <w:r>
        <w:t>- 601 206</w:t>
      </w:r>
      <w:r w:rsidRPr="00D77559">
        <w:t xml:space="preserve">                                                                                                                         </w:t>
      </w:r>
    </w:p>
    <w:p w:rsidR="00971231" w:rsidRPr="00D77559" w:rsidRDefault="00971231" w:rsidP="00971231">
      <w:pPr>
        <w:pStyle w:val="Normal14pt"/>
      </w:pPr>
      <w:r w:rsidRPr="00D77559">
        <w:t xml:space="preserve">      </w:t>
      </w:r>
    </w:p>
    <w:p w:rsidR="00971231" w:rsidRPr="00D77559" w:rsidRDefault="00971231" w:rsidP="00971231">
      <w:pPr>
        <w:spacing w:line="480" w:lineRule="auto"/>
      </w:pPr>
    </w:p>
    <w:p w:rsidR="00971231" w:rsidRDefault="00971231" w:rsidP="00971231">
      <w:pPr>
        <w:spacing w:line="480" w:lineRule="auto"/>
      </w:pPr>
    </w:p>
    <w:p w:rsidR="00971231" w:rsidRPr="00D77559" w:rsidRDefault="00971231" w:rsidP="00971231">
      <w:pPr>
        <w:pStyle w:val="Normal14pt"/>
      </w:pPr>
      <w:r w:rsidRPr="00D77559">
        <w:t>Submitted for the Project Viva-voce held on   ____________</w:t>
      </w:r>
      <w:r>
        <w:t>__</w:t>
      </w:r>
    </w:p>
    <w:p w:rsidR="00971231" w:rsidRPr="00D77559" w:rsidRDefault="00971231" w:rsidP="00971231">
      <w:pPr>
        <w:spacing w:line="480" w:lineRule="auto"/>
        <w:rPr>
          <w:b/>
          <w:sz w:val="28"/>
          <w:szCs w:val="28"/>
        </w:rPr>
      </w:pPr>
    </w:p>
    <w:p w:rsidR="00971231" w:rsidRDefault="00971231" w:rsidP="00971231">
      <w:pPr>
        <w:spacing w:line="480" w:lineRule="auto"/>
        <w:rPr>
          <w:b/>
          <w:sz w:val="28"/>
          <w:szCs w:val="28"/>
        </w:rPr>
      </w:pPr>
      <w:r>
        <w:rPr>
          <w:b/>
          <w:sz w:val="28"/>
          <w:szCs w:val="28"/>
        </w:rPr>
        <w:t>EXTERNAL EXAMINER                                       INTERNAL EXAMINER</w:t>
      </w:r>
    </w:p>
    <w:p w:rsidR="00971231" w:rsidRDefault="00971231" w:rsidP="00971231">
      <w:pPr>
        <w:spacing w:line="480" w:lineRule="auto"/>
        <w:rPr>
          <w:b/>
          <w:sz w:val="28"/>
          <w:szCs w:val="28"/>
        </w:rPr>
      </w:pPr>
    </w:p>
    <w:p w:rsidR="00971231" w:rsidRDefault="00971231" w:rsidP="00971231">
      <w:pPr>
        <w:spacing w:line="480" w:lineRule="auto"/>
        <w:rPr>
          <w:b/>
          <w:sz w:val="28"/>
          <w:szCs w:val="28"/>
        </w:rPr>
      </w:pPr>
    </w:p>
    <w:p w:rsidR="00971231" w:rsidRDefault="00971231" w:rsidP="00971231">
      <w:pPr>
        <w:rPr>
          <w:b/>
          <w:bCs/>
        </w:rPr>
      </w:pPr>
      <w:r>
        <w:rPr>
          <w:b/>
          <w:bCs/>
        </w:rPr>
        <w:t xml:space="preserve">             </w:t>
      </w:r>
    </w:p>
    <w:p w:rsidR="00971231" w:rsidRDefault="00971231" w:rsidP="00971231">
      <w:pPr>
        <w:rPr>
          <w:b/>
          <w:bCs/>
          <w:sz w:val="32"/>
          <w:szCs w:val="32"/>
        </w:rPr>
      </w:pPr>
      <w:r>
        <w:rPr>
          <w:b/>
          <w:bCs/>
        </w:rPr>
        <w:t xml:space="preserve">                                </w:t>
      </w:r>
      <w:r>
        <w:rPr>
          <w:b/>
          <w:bCs/>
          <w:sz w:val="36"/>
          <w:szCs w:val="36"/>
        </w:rPr>
        <w:t xml:space="preserve">         </w:t>
      </w:r>
      <w:r>
        <w:rPr>
          <w:b/>
          <w:bCs/>
          <w:sz w:val="32"/>
          <w:szCs w:val="32"/>
        </w:rPr>
        <w:t>ACKNOWLEDGEMENT</w:t>
      </w:r>
    </w:p>
    <w:p w:rsidR="00971231" w:rsidRDefault="00971231" w:rsidP="00971231">
      <w:pPr>
        <w:rPr>
          <w:b/>
          <w:bCs/>
          <w:sz w:val="32"/>
          <w:szCs w:val="32"/>
        </w:rPr>
      </w:pPr>
    </w:p>
    <w:p w:rsidR="00971231" w:rsidRDefault="00971231" w:rsidP="00971231">
      <w:pPr>
        <w:rPr>
          <w:b/>
          <w:bCs/>
          <w:sz w:val="32"/>
          <w:szCs w:val="32"/>
        </w:rPr>
      </w:pPr>
    </w:p>
    <w:p w:rsidR="00971231" w:rsidRDefault="00971231" w:rsidP="00971231">
      <w:pPr>
        <w:pStyle w:val="Normal14pt"/>
        <w:spacing w:line="360" w:lineRule="auto"/>
      </w:pPr>
      <w:r>
        <w:t xml:space="preserve">      We convey our thanks to our Chairman  </w:t>
      </w:r>
      <w:r>
        <w:rPr>
          <w:b/>
          <w:bCs/>
        </w:rPr>
        <w:t xml:space="preserve">Thiru.R.S.Munirathinam  </w:t>
      </w:r>
      <w:r>
        <w:t xml:space="preserve">and Vice-chairman </w:t>
      </w:r>
      <w:r>
        <w:rPr>
          <w:b/>
          <w:bCs/>
        </w:rPr>
        <w:t xml:space="preserve">Mr.R.M.Kishore </w:t>
      </w:r>
      <w:r>
        <w:t xml:space="preserve">who took keen interest on us and encouraged throughout the course of study and for their attention and valuable suggestions offered throughout the course of study.We convey our sincere thanks to our Director </w:t>
      </w:r>
      <w:r>
        <w:rPr>
          <w:b/>
          <w:bCs/>
        </w:rPr>
        <w:t xml:space="preserve">Thiru.R.Jothi Naidu </w:t>
      </w:r>
      <w:r>
        <w:t>for being a great support to our college.</w:t>
      </w:r>
    </w:p>
    <w:p w:rsidR="00971231" w:rsidRDefault="00971231" w:rsidP="00971231">
      <w:pPr>
        <w:pStyle w:val="Normal14pt"/>
        <w:spacing w:line="360" w:lineRule="auto"/>
        <w:rPr>
          <w:szCs w:val="28"/>
        </w:rPr>
      </w:pPr>
    </w:p>
    <w:p w:rsidR="00971231" w:rsidRDefault="00971231" w:rsidP="00971231">
      <w:pPr>
        <w:pStyle w:val="Normal14pt"/>
        <w:spacing w:line="360" w:lineRule="auto"/>
        <w:rPr>
          <w:szCs w:val="28"/>
        </w:rPr>
      </w:pPr>
    </w:p>
    <w:p w:rsidR="00971231" w:rsidRDefault="00971231" w:rsidP="00971231">
      <w:pPr>
        <w:pStyle w:val="Normal14pt"/>
        <w:spacing w:line="360" w:lineRule="auto"/>
      </w:pPr>
      <w:r>
        <w:t xml:space="preserve">    We express our sincere thanks to our principal </w:t>
      </w:r>
      <w:r>
        <w:rPr>
          <w:b/>
          <w:bCs/>
        </w:rPr>
        <w:t xml:space="preserve">Dr.Elwin Chandra Monie </w:t>
      </w:r>
      <w:r>
        <w:t>for his whole hearted and kind co-operation.</w:t>
      </w:r>
    </w:p>
    <w:p w:rsidR="00971231" w:rsidRDefault="00971231" w:rsidP="00971231">
      <w:pPr>
        <w:pStyle w:val="Normal14pt"/>
        <w:spacing w:line="360" w:lineRule="auto"/>
        <w:rPr>
          <w:szCs w:val="28"/>
        </w:rPr>
      </w:pPr>
    </w:p>
    <w:p w:rsidR="00971231" w:rsidRDefault="00971231" w:rsidP="00971231">
      <w:pPr>
        <w:pStyle w:val="Normal14pt"/>
        <w:spacing w:line="360" w:lineRule="auto"/>
        <w:rPr>
          <w:szCs w:val="28"/>
        </w:rPr>
      </w:pPr>
    </w:p>
    <w:p w:rsidR="00971231" w:rsidRDefault="00971231" w:rsidP="00971231">
      <w:pPr>
        <w:pStyle w:val="Normal14pt"/>
        <w:spacing w:line="360" w:lineRule="auto"/>
      </w:pPr>
      <w:r>
        <w:t xml:space="preserve">    We are highly thankful to our Head of the Department , our project supervisor and our project internal guide </w:t>
      </w:r>
      <w:r w:rsidRPr="00F81FE3">
        <w:rPr>
          <w:b/>
        </w:rPr>
        <w:t>N.INDIRA</w:t>
      </w:r>
      <w:r w:rsidRPr="001B7040">
        <w:rPr>
          <w:b/>
        </w:rPr>
        <w:t xml:space="preserve">  B.E,</w:t>
      </w:r>
      <w:r>
        <w:rPr>
          <w:b/>
          <w:bCs/>
        </w:rPr>
        <w:t xml:space="preserve">M.E, </w:t>
      </w:r>
      <w:r>
        <w:t>for supporting and rendering us with all the facilities for undertaking the project. We are also thankful for her support.</w:t>
      </w:r>
    </w:p>
    <w:p w:rsidR="00971231" w:rsidRDefault="00971231" w:rsidP="00971231">
      <w:pPr>
        <w:pStyle w:val="Normal14pt"/>
        <w:spacing w:line="360" w:lineRule="auto"/>
        <w:rPr>
          <w:szCs w:val="28"/>
        </w:rPr>
      </w:pPr>
    </w:p>
    <w:p w:rsidR="00971231" w:rsidRDefault="00971231" w:rsidP="00971231">
      <w:pPr>
        <w:pStyle w:val="Normal14pt"/>
        <w:spacing w:line="360" w:lineRule="auto"/>
        <w:rPr>
          <w:szCs w:val="28"/>
        </w:rPr>
      </w:pPr>
    </w:p>
    <w:p w:rsidR="00971231" w:rsidRPr="00204279" w:rsidRDefault="00971231" w:rsidP="00971231">
      <w:pPr>
        <w:pStyle w:val="Normal14pt"/>
        <w:spacing w:line="360" w:lineRule="auto"/>
        <w:rPr>
          <w:color w:val="FF0000"/>
        </w:rPr>
      </w:pPr>
      <w:r>
        <w:t xml:space="preserve">   Our heartful thanks to our project coordinator who always encouraged </w:t>
      </w:r>
      <w:smartTag w:uri="urn:schemas-microsoft-com:office:smarttags" w:element="City">
        <w:smartTag w:uri="urn:schemas-microsoft-com:office:smarttags" w:element="place">
          <w:r>
            <w:rPr>
              <w:b/>
              <w:bCs/>
            </w:rPr>
            <w:t>Dr.C.Jayakumar</w:t>
          </w:r>
        </w:smartTag>
        <w:r>
          <w:rPr>
            <w:b/>
            <w:bCs/>
          </w:rPr>
          <w:t xml:space="preserve">  </w:t>
        </w:r>
        <w:smartTag w:uri="urn:schemas-microsoft-com:office:smarttags" w:element="State">
          <w:r w:rsidRPr="00204279">
            <w:rPr>
              <w:b/>
              <w:bCs/>
            </w:rPr>
            <w:t>M.E.</w:t>
          </w:r>
        </w:smartTag>
      </w:smartTag>
      <w:r w:rsidRPr="00204279">
        <w:rPr>
          <w:b/>
          <w:bCs/>
        </w:rPr>
        <w:t>, Ph.D.</w:t>
      </w:r>
      <w:r>
        <w:rPr>
          <w:b/>
          <w:bCs/>
        </w:rPr>
        <w:t>,</w:t>
      </w:r>
      <w:r>
        <w:t xml:space="preserve"> for his great support and guidance.We extend our thanks to all the faculties of the Department of Computer Science and Engineering who were behind us throughout the course of study.</w:t>
      </w:r>
    </w:p>
    <w:p w:rsidR="00971231" w:rsidRPr="008772EE" w:rsidRDefault="00971231" w:rsidP="00971231">
      <w:pPr>
        <w:pStyle w:val="Normal14pt"/>
        <w:spacing w:line="360" w:lineRule="auto"/>
        <w:rPr>
          <w:szCs w:val="28"/>
        </w:rPr>
      </w:pPr>
    </w:p>
    <w:p w:rsidR="00971231" w:rsidRDefault="00971231" w:rsidP="00971231">
      <w:pPr>
        <w:jc w:val="both"/>
        <w:rPr>
          <w:sz w:val="28"/>
          <w:szCs w:val="28"/>
        </w:rPr>
      </w:pPr>
    </w:p>
    <w:p w:rsidR="00971231" w:rsidRDefault="00971231" w:rsidP="00971231">
      <w:pPr>
        <w:jc w:val="both"/>
        <w:rPr>
          <w:sz w:val="28"/>
          <w:szCs w:val="28"/>
        </w:rPr>
      </w:pPr>
    </w:p>
    <w:p w:rsidR="00971231" w:rsidRPr="00EF36C9" w:rsidRDefault="00971231" w:rsidP="00971231">
      <w:pPr>
        <w:jc w:val="both"/>
        <w:rPr>
          <w:sz w:val="28"/>
          <w:szCs w:val="28"/>
        </w:rPr>
      </w:pPr>
    </w:p>
    <w:p w:rsidR="00971231" w:rsidRDefault="00971231" w:rsidP="00971231">
      <w:pPr>
        <w:autoSpaceDE w:val="0"/>
        <w:autoSpaceDN w:val="0"/>
        <w:adjustRightInd w:val="0"/>
        <w:jc w:val="both"/>
        <w:rPr>
          <w:b/>
          <w:sz w:val="28"/>
          <w:szCs w:val="28"/>
        </w:rPr>
      </w:pPr>
    </w:p>
    <w:p w:rsidR="00971231" w:rsidRPr="008E215C" w:rsidRDefault="00971231" w:rsidP="00971231">
      <w:pPr>
        <w:autoSpaceDE w:val="0"/>
        <w:autoSpaceDN w:val="0"/>
        <w:adjustRightInd w:val="0"/>
        <w:jc w:val="both"/>
        <w:rPr>
          <w:sz w:val="32"/>
          <w:szCs w:val="32"/>
        </w:rPr>
      </w:pPr>
    </w:p>
    <w:p w:rsidR="00971231" w:rsidRPr="00843BB5" w:rsidRDefault="00971231" w:rsidP="00971231">
      <w:pPr>
        <w:autoSpaceDE w:val="0"/>
        <w:autoSpaceDN w:val="0"/>
        <w:adjustRightInd w:val="0"/>
        <w:jc w:val="both"/>
        <w:rPr>
          <w:b/>
          <w:bCs/>
          <w:sz w:val="32"/>
          <w:szCs w:val="32"/>
        </w:rPr>
      </w:pPr>
      <w:r w:rsidRPr="00843BB5">
        <w:rPr>
          <w:sz w:val="26"/>
          <w:szCs w:val="26"/>
        </w:rPr>
        <w:t xml:space="preserve">                                        </w:t>
      </w:r>
      <w:r w:rsidRPr="00843BB5">
        <w:rPr>
          <w:b/>
          <w:bCs/>
          <w:sz w:val="32"/>
          <w:szCs w:val="32"/>
        </w:rPr>
        <w:t xml:space="preserve">        ABSTRACT</w:t>
      </w:r>
    </w:p>
    <w:p w:rsidR="00971231" w:rsidRPr="00374147" w:rsidRDefault="00971231" w:rsidP="00971231">
      <w:pPr>
        <w:autoSpaceDE w:val="0"/>
        <w:spacing w:line="360" w:lineRule="auto"/>
        <w:jc w:val="both"/>
        <w:rPr>
          <w:rFonts w:eastAsia="NimbusSanL-Regu" w:cs="NimbusSanL-Regu"/>
          <w:sz w:val="28"/>
        </w:rPr>
      </w:pPr>
      <w:r w:rsidRPr="00843BB5">
        <w:rPr>
          <w:sz w:val="32"/>
          <w:szCs w:val="32"/>
        </w:rPr>
        <w:br/>
      </w:r>
      <w:r w:rsidRPr="00843BB5">
        <w:rPr>
          <w:sz w:val="32"/>
          <w:szCs w:val="32"/>
        </w:rPr>
        <w:br/>
      </w:r>
      <w:r w:rsidRPr="00374147">
        <w:rPr>
          <w:rFonts w:eastAsia="NimbusSanL-Regu" w:cs="NimbusSanL-Regu"/>
          <w:sz w:val="28"/>
        </w:rPr>
        <w:t>Personal health record (PHR) is an emerging patient-centric model of health information exchange, which is often outsourced to be stored at a third party, such as cloud providers. However, there have been wide privacy concerns as personal health information could be exposed to those third party servers and to unauthorized parties. To assure the patients’ control over access to their own PHRs, it is a promising method to encrypt the PHRs before outsourcing. Yet, issues such as risks of privacy exposure, scalability in key management, flexible access and efficient user revocation, have remained the most important challenges toward achieving fine-grained, cryptographically enforced data access control. In this paper, we propose a novel patient-centric framework and a suite of mechanisms for data access control to PHRs stored in semi-trusted servers. To achieve fine-grained and scalable data access control for PHRs, we leverage attribute based encryption (ABE) techniques to encrypt each patient’s PHR file. Different from previous works in secure data outsourcing, we focus on the multiple data owner scenario, and divide the users in the PHR system into multiple security domains that greatly reduces the key management complexity for owners and users. A high degree of patient privacy is guaranteed simultaneously by exploiting multi-authority ABE. Our scheme also enables dynamic modification of access policies or file attributes, supports efficient on-demand user/attribute revocation and break-glass access under emergency scenarios.</w:t>
      </w:r>
    </w:p>
    <w:p w:rsidR="006B15CE" w:rsidRDefault="006B15CE" w:rsidP="00971231">
      <w:pPr>
        <w:rPr>
          <w:rFonts w:eastAsia="NimbusSanL-Regu" w:cs="NimbusSanL-Regu"/>
        </w:rPr>
      </w:pPr>
    </w:p>
    <w:p w:rsidR="00971231" w:rsidRDefault="00971231" w:rsidP="00971231">
      <w:pPr>
        <w:rPr>
          <w:rFonts w:eastAsia="NimbusSanL-Regu" w:cs="NimbusSanL-Regu"/>
        </w:rPr>
      </w:pPr>
    </w:p>
    <w:p w:rsidR="00971231" w:rsidRDefault="00971231" w:rsidP="00971231">
      <w:pPr>
        <w:rPr>
          <w:rFonts w:eastAsia="NimbusSanL-Regu" w:cs="NimbusSanL-Regu"/>
        </w:rPr>
      </w:pPr>
    </w:p>
    <w:p w:rsidR="00971231" w:rsidRDefault="00971231" w:rsidP="00971231">
      <w:pPr>
        <w:rPr>
          <w:rFonts w:eastAsia="NimbusSanL-Regu" w:cs="NimbusSanL-Regu"/>
        </w:rPr>
      </w:pPr>
    </w:p>
    <w:p w:rsidR="00971231" w:rsidRDefault="00971231" w:rsidP="00971231">
      <w:pPr>
        <w:rPr>
          <w:rFonts w:eastAsia="NimbusSanL-Regu" w:cs="NimbusSanL-Regu"/>
        </w:rPr>
      </w:pPr>
    </w:p>
    <w:p w:rsidR="00971231" w:rsidRDefault="00971231" w:rsidP="00971231">
      <w:pPr>
        <w:rPr>
          <w:b/>
          <w:bCs/>
          <w:sz w:val="36"/>
          <w:szCs w:val="36"/>
        </w:rPr>
      </w:pPr>
    </w:p>
    <w:p w:rsidR="00971231" w:rsidRDefault="00971231" w:rsidP="00971231">
      <w:pPr>
        <w:rPr>
          <w:b/>
          <w:bCs/>
          <w:sz w:val="36"/>
          <w:szCs w:val="36"/>
        </w:rPr>
      </w:pPr>
      <w:r>
        <w:rPr>
          <w:b/>
          <w:bCs/>
          <w:sz w:val="36"/>
          <w:szCs w:val="36"/>
        </w:rPr>
        <w:lastRenderedPageBreak/>
        <w:t xml:space="preserve">                           TABLE OF CONTENTS</w:t>
      </w:r>
    </w:p>
    <w:tbl>
      <w:tblPr>
        <w:tblStyle w:val="TableGrid"/>
        <w:tblpPr w:leftFromText="180" w:rightFromText="180" w:vertAnchor="page" w:horzAnchor="margin" w:tblpY="252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tblPr>
      <w:tblGrid>
        <w:gridCol w:w="1585"/>
        <w:gridCol w:w="6189"/>
        <w:gridCol w:w="1462"/>
      </w:tblGrid>
      <w:tr w:rsidR="00A21D6D" w:rsidTr="002148D2">
        <w:tc>
          <w:tcPr>
            <w:tcW w:w="1458" w:type="dxa"/>
          </w:tcPr>
          <w:p w:rsidR="00971231" w:rsidRDefault="00A21D6D" w:rsidP="00A21D6D">
            <w:pPr>
              <w:widowControl/>
              <w:suppressAutoHyphens w:val="0"/>
              <w:spacing w:after="200" w:line="276" w:lineRule="auto"/>
              <w:jc w:val="center"/>
              <w:rPr>
                <w:b/>
                <w:bCs/>
                <w:sz w:val="28"/>
                <w:szCs w:val="28"/>
              </w:rPr>
            </w:pPr>
            <w:r>
              <w:rPr>
                <w:b/>
                <w:bCs/>
                <w:sz w:val="28"/>
                <w:szCs w:val="28"/>
              </w:rPr>
              <w:t>CHAPTER</w:t>
            </w:r>
          </w:p>
          <w:p w:rsidR="00A21D6D" w:rsidRPr="00A21D6D" w:rsidRDefault="00A21D6D" w:rsidP="00A21D6D">
            <w:pPr>
              <w:widowControl/>
              <w:suppressAutoHyphens w:val="0"/>
              <w:spacing w:after="200" w:line="276" w:lineRule="auto"/>
              <w:jc w:val="center"/>
              <w:rPr>
                <w:b/>
                <w:bCs/>
                <w:sz w:val="28"/>
                <w:szCs w:val="28"/>
              </w:rPr>
            </w:pPr>
            <w:r>
              <w:rPr>
                <w:b/>
                <w:bCs/>
                <w:sz w:val="28"/>
                <w:szCs w:val="28"/>
              </w:rPr>
              <w:t>NO.</w:t>
            </w:r>
          </w:p>
        </w:tc>
        <w:tc>
          <w:tcPr>
            <w:tcW w:w="6300" w:type="dxa"/>
          </w:tcPr>
          <w:p w:rsidR="00971231" w:rsidRPr="00A21D6D" w:rsidRDefault="00A21D6D" w:rsidP="00A21D6D">
            <w:pPr>
              <w:widowControl/>
              <w:suppressAutoHyphens w:val="0"/>
              <w:spacing w:after="200" w:line="276" w:lineRule="auto"/>
              <w:jc w:val="center"/>
              <w:rPr>
                <w:b/>
                <w:bCs/>
                <w:sz w:val="28"/>
                <w:szCs w:val="28"/>
              </w:rPr>
            </w:pPr>
            <w:r w:rsidRPr="00A21D6D">
              <w:rPr>
                <w:b/>
                <w:bCs/>
                <w:sz w:val="28"/>
                <w:szCs w:val="28"/>
              </w:rPr>
              <w:t>TITLE</w:t>
            </w:r>
          </w:p>
        </w:tc>
        <w:tc>
          <w:tcPr>
            <w:tcW w:w="1478" w:type="dxa"/>
          </w:tcPr>
          <w:p w:rsidR="00971231" w:rsidRPr="001527D6" w:rsidRDefault="00A21D6D" w:rsidP="00A21D6D">
            <w:pPr>
              <w:widowControl/>
              <w:suppressAutoHyphens w:val="0"/>
              <w:spacing w:after="200" w:line="276" w:lineRule="auto"/>
              <w:jc w:val="center"/>
              <w:rPr>
                <w:b/>
                <w:bCs/>
                <w:sz w:val="28"/>
                <w:szCs w:val="28"/>
              </w:rPr>
            </w:pPr>
            <w:r w:rsidRPr="001527D6">
              <w:rPr>
                <w:b/>
                <w:bCs/>
                <w:sz w:val="28"/>
                <w:szCs w:val="28"/>
              </w:rPr>
              <w:t>PAGE</w:t>
            </w:r>
          </w:p>
          <w:p w:rsidR="00A21D6D" w:rsidRPr="001527D6" w:rsidRDefault="00A21D6D" w:rsidP="00A21D6D">
            <w:pPr>
              <w:widowControl/>
              <w:suppressAutoHyphens w:val="0"/>
              <w:spacing w:after="200" w:line="276" w:lineRule="auto"/>
              <w:jc w:val="center"/>
              <w:rPr>
                <w:bCs/>
                <w:sz w:val="28"/>
                <w:szCs w:val="28"/>
              </w:rPr>
            </w:pPr>
            <w:r w:rsidRPr="001527D6">
              <w:rPr>
                <w:b/>
                <w:bCs/>
                <w:sz w:val="28"/>
                <w:szCs w:val="28"/>
              </w:rPr>
              <w:t>NO.</w:t>
            </w:r>
          </w:p>
        </w:tc>
      </w:tr>
      <w:tr w:rsidR="00A21D6D" w:rsidTr="002148D2">
        <w:tc>
          <w:tcPr>
            <w:tcW w:w="1458" w:type="dxa"/>
          </w:tcPr>
          <w:p w:rsidR="00971231" w:rsidRPr="00A21D6D" w:rsidRDefault="00971231" w:rsidP="00A21D6D">
            <w:pPr>
              <w:widowControl/>
              <w:suppressAutoHyphens w:val="0"/>
              <w:spacing w:after="200" w:line="276" w:lineRule="auto"/>
              <w:jc w:val="center"/>
              <w:rPr>
                <w:b/>
                <w:bCs/>
                <w:sz w:val="24"/>
                <w:szCs w:val="24"/>
              </w:rPr>
            </w:pPr>
          </w:p>
        </w:tc>
        <w:tc>
          <w:tcPr>
            <w:tcW w:w="6300" w:type="dxa"/>
          </w:tcPr>
          <w:p w:rsidR="00971231" w:rsidRPr="00A21D6D" w:rsidRDefault="00A21D6D" w:rsidP="00A21D6D">
            <w:pPr>
              <w:spacing w:line="360" w:lineRule="auto"/>
              <w:jc w:val="center"/>
              <w:rPr>
                <w:b/>
                <w:bCs/>
                <w:sz w:val="28"/>
                <w:szCs w:val="28"/>
              </w:rPr>
            </w:pPr>
            <w:r>
              <w:rPr>
                <w:b/>
                <w:bCs/>
                <w:sz w:val="28"/>
                <w:szCs w:val="28"/>
              </w:rPr>
              <w:t>ABSTRACT</w:t>
            </w:r>
          </w:p>
        </w:tc>
        <w:tc>
          <w:tcPr>
            <w:tcW w:w="1478" w:type="dxa"/>
          </w:tcPr>
          <w:p w:rsidR="00971231" w:rsidRPr="001527D6" w:rsidRDefault="00BB54B1" w:rsidP="00A21D6D">
            <w:pPr>
              <w:widowControl/>
              <w:suppressAutoHyphens w:val="0"/>
              <w:spacing w:after="200" w:line="276" w:lineRule="auto"/>
              <w:jc w:val="center"/>
              <w:rPr>
                <w:bCs/>
                <w:sz w:val="24"/>
                <w:szCs w:val="24"/>
              </w:rPr>
            </w:pPr>
            <w:r w:rsidRPr="001527D6">
              <w:rPr>
                <w:bCs/>
                <w:sz w:val="24"/>
                <w:szCs w:val="24"/>
              </w:rPr>
              <w:t>4</w:t>
            </w:r>
          </w:p>
        </w:tc>
      </w:tr>
      <w:tr w:rsidR="00A21D6D" w:rsidTr="002148D2">
        <w:tc>
          <w:tcPr>
            <w:tcW w:w="1458" w:type="dxa"/>
          </w:tcPr>
          <w:p w:rsidR="00971231" w:rsidRPr="00A21D6D" w:rsidRDefault="00971231" w:rsidP="00A21D6D">
            <w:pPr>
              <w:widowControl/>
              <w:suppressAutoHyphens w:val="0"/>
              <w:spacing w:after="200" w:line="276" w:lineRule="auto"/>
              <w:jc w:val="center"/>
              <w:rPr>
                <w:b/>
                <w:bCs/>
                <w:sz w:val="24"/>
                <w:szCs w:val="24"/>
              </w:rPr>
            </w:pPr>
          </w:p>
        </w:tc>
        <w:tc>
          <w:tcPr>
            <w:tcW w:w="6300" w:type="dxa"/>
          </w:tcPr>
          <w:p w:rsidR="00971231" w:rsidRPr="00A21D6D" w:rsidRDefault="00A21D6D" w:rsidP="00A21D6D">
            <w:pPr>
              <w:spacing w:line="360" w:lineRule="auto"/>
              <w:jc w:val="center"/>
              <w:rPr>
                <w:b/>
                <w:bCs/>
                <w:sz w:val="24"/>
                <w:szCs w:val="24"/>
              </w:rPr>
            </w:pPr>
            <w:r>
              <w:rPr>
                <w:b/>
                <w:bCs/>
                <w:sz w:val="28"/>
                <w:szCs w:val="28"/>
              </w:rPr>
              <w:t>LIST OF FIGURES</w:t>
            </w:r>
          </w:p>
        </w:tc>
        <w:tc>
          <w:tcPr>
            <w:tcW w:w="1478" w:type="dxa"/>
          </w:tcPr>
          <w:p w:rsidR="00971231" w:rsidRPr="001527D6" w:rsidRDefault="00BB54B1" w:rsidP="00A21D6D">
            <w:pPr>
              <w:widowControl/>
              <w:suppressAutoHyphens w:val="0"/>
              <w:spacing w:after="200" w:line="276" w:lineRule="auto"/>
              <w:jc w:val="center"/>
              <w:rPr>
                <w:bCs/>
                <w:sz w:val="24"/>
                <w:szCs w:val="24"/>
              </w:rPr>
            </w:pPr>
            <w:r w:rsidRPr="001527D6">
              <w:rPr>
                <w:bCs/>
                <w:sz w:val="24"/>
                <w:szCs w:val="24"/>
              </w:rPr>
              <w:t>7</w:t>
            </w:r>
          </w:p>
        </w:tc>
      </w:tr>
      <w:tr w:rsidR="00A21D6D" w:rsidTr="002148D2">
        <w:tc>
          <w:tcPr>
            <w:tcW w:w="1458" w:type="dxa"/>
          </w:tcPr>
          <w:p w:rsidR="00971231" w:rsidRPr="00A21D6D" w:rsidRDefault="00971231" w:rsidP="00A21D6D">
            <w:pPr>
              <w:widowControl/>
              <w:suppressAutoHyphens w:val="0"/>
              <w:spacing w:after="200" w:line="276" w:lineRule="auto"/>
              <w:jc w:val="center"/>
              <w:rPr>
                <w:b/>
                <w:bCs/>
                <w:sz w:val="24"/>
                <w:szCs w:val="24"/>
              </w:rPr>
            </w:pPr>
          </w:p>
        </w:tc>
        <w:tc>
          <w:tcPr>
            <w:tcW w:w="6300" w:type="dxa"/>
          </w:tcPr>
          <w:p w:rsidR="00A21D6D" w:rsidRDefault="00A21D6D" w:rsidP="00A21D6D">
            <w:pPr>
              <w:spacing w:line="360" w:lineRule="auto"/>
              <w:jc w:val="center"/>
              <w:rPr>
                <w:b/>
                <w:bCs/>
                <w:sz w:val="28"/>
                <w:szCs w:val="28"/>
              </w:rPr>
            </w:pPr>
            <w:r>
              <w:rPr>
                <w:b/>
                <w:bCs/>
                <w:sz w:val="28"/>
                <w:szCs w:val="28"/>
              </w:rPr>
              <w:t>LIST OF ABBREVIATIONS</w:t>
            </w:r>
          </w:p>
          <w:p w:rsidR="00971231" w:rsidRPr="00A21D6D" w:rsidRDefault="00971231" w:rsidP="00A21D6D">
            <w:pPr>
              <w:widowControl/>
              <w:suppressAutoHyphens w:val="0"/>
              <w:spacing w:after="200" w:line="276" w:lineRule="auto"/>
              <w:jc w:val="center"/>
              <w:rPr>
                <w:b/>
                <w:bCs/>
                <w:sz w:val="24"/>
                <w:szCs w:val="24"/>
              </w:rPr>
            </w:pPr>
          </w:p>
        </w:tc>
        <w:tc>
          <w:tcPr>
            <w:tcW w:w="1478" w:type="dxa"/>
          </w:tcPr>
          <w:p w:rsidR="00971231" w:rsidRPr="001527D6" w:rsidRDefault="00BB54B1" w:rsidP="00A21D6D">
            <w:pPr>
              <w:widowControl/>
              <w:suppressAutoHyphens w:val="0"/>
              <w:spacing w:after="200" w:line="276" w:lineRule="auto"/>
              <w:jc w:val="center"/>
              <w:rPr>
                <w:bCs/>
                <w:sz w:val="24"/>
                <w:szCs w:val="24"/>
              </w:rPr>
            </w:pPr>
            <w:r w:rsidRPr="001527D6">
              <w:rPr>
                <w:bCs/>
                <w:sz w:val="24"/>
                <w:szCs w:val="24"/>
              </w:rPr>
              <w:t>8</w:t>
            </w:r>
          </w:p>
        </w:tc>
      </w:tr>
      <w:tr w:rsidR="00A21D6D" w:rsidTr="002148D2">
        <w:tc>
          <w:tcPr>
            <w:tcW w:w="1458" w:type="dxa"/>
          </w:tcPr>
          <w:p w:rsidR="00971231" w:rsidRPr="00A21D6D" w:rsidRDefault="00A21D6D" w:rsidP="00A21D6D">
            <w:pPr>
              <w:widowControl/>
              <w:suppressAutoHyphens w:val="0"/>
              <w:spacing w:after="200" w:line="276" w:lineRule="auto"/>
              <w:jc w:val="center"/>
              <w:rPr>
                <w:b/>
                <w:bCs/>
                <w:sz w:val="24"/>
                <w:szCs w:val="24"/>
              </w:rPr>
            </w:pPr>
            <w:r>
              <w:rPr>
                <w:b/>
                <w:bCs/>
                <w:sz w:val="24"/>
                <w:szCs w:val="24"/>
              </w:rPr>
              <w:t>1</w:t>
            </w:r>
          </w:p>
        </w:tc>
        <w:tc>
          <w:tcPr>
            <w:tcW w:w="6300" w:type="dxa"/>
          </w:tcPr>
          <w:p w:rsidR="00A21D6D" w:rsidRDefault="00A21D6D" w:rsidP="00A21D6D">
            <w:pPr>
              <w:tabs>
                <w:tab w:val="left" w:pos="720"/>
                <w:tab w:val="left" w:pos="1440"/>
                <w:tab w:val="left" w:pos="2160"/>
                <w:tab w:val="left" w:pos="2880"/>
                <w:tab w:val="left" w:pos="3600"/>
                <w:tab w:val="left" w:pos="4320"/>
                <w:tab w:val="left" w:pos="5610"/>
              </w:tabs>
              <w:spacing w:line="360" w:lineRule="auto"/>
              <w:jc w:val="center"/>
              <w:rPr>
                <w:b/>
                <w:bCs/>
                <w:sz w:val="28"/>
                <w:szCs w:val="28"/>
              </w:rPr>
            </w:pPr>
            <w:r>
              <w:rPr>
                <w:b/>
                <w:bCs/>
                <w:sz w:val="28"/>
                <w:szCs w:val="28"/>
              </w:rPr>
              <w:t>INTRODUCTION</w:t>
            </w:r>
          </w:p>
          <w:p w:rsidR="00A21D6D" w:rsidRDefault="00A21D6D" w:rsidP="00A21D6D">
            <w:pPr>
              <w:spacing w:line="360" w:lineRule="auto"/>
              <w:rPr>
                <w:b/>
                <w:bCs/>
                <w:sz w:val="28"/>
                <w:szCs w:val="28"/>
              </w:rPr>
            </w:pPr>
            <w:r>
              <w:rPr>
                <w:b/>
                <w:bCs/>
                <w:sz w:val="28"/>
                <w:szCs w:val="28"/>
              </w:rPr>
              <w:t xml:space="preserve">                                                                    </w:t>
            </w:r>
          </w:p>
          <w:p w:rsidR="00A21D6D" w:rsidRDefault="00A21D6D" w:rsidP="00A21D6D">
            <w:pPr>
              <w:autoSpaceDE w:val="0"/>
              <w:autoSpaceDN w:val="0"/>
              <w:adjustRightInd w:val="0"/>
              <w:spacing w:line="360" w:lineRule="auto"/>
              <w:rPr>
                <w:bCs/>
                <w:sz w:val="28"/>
                <w:szCs w:val="28"/>
              </w:rPr>
            </w:pPr>
            <w:r w:rsidRPr="00374147">
              <w:rPr>
                <w:bCs/>
                <w:sz w:val="28"/>
                <w:szCs w:val="28"/>
              </w:rPr>
              <w:t>1. 1 OVERVIEW OF THE PROJECT</w:t>
            </w:r>
            <w:r>
              <w:rPr>
                <w:bCs/>
                <w:sz w:val="28"/>
                <w:szCs w:val="28"/>
              </w:rPr>
              <w:t xml:space="preserve">                              </w:t>
            </w:r>
          </w:p>
          <w:p w:rsidR="00A21D6D" w:rsidRPr="00A21D6D" w:rsidRDefault="00A21D6D" w:rsidP="00A21D6D">
            <w:pPr>
              <w:autoSpaceDE w:val="0"/>
              <w:autoSpaceDN w:val="0"/>
              <w:adjustRightInd w:val="0"/>
              <w:spacing w:line="360" w:lineRule="auto"/>
            </w:pPr>
            <w:r w:rsidRPr="00374147">
              <w:rPr>
                <w:bCs/>
                <w:sz w:val="28"/>
                <w:szCs w:val="28"/>
              </w:rPr>
              <w:t>1. 2 EXISTING SYSTEM</w:t>
            </w:r>
            <w:r>
              <w:rPr>
                <w:bCs/>
                <w:sz w:val="28"/>
                <w:szCs w:val="28"/>
              </w:rPr>
              <w:t xml:space="preserve">                                                 </w:t>
            </w:r>
            <w:r>
              <w:t xml:space="preserve">                  </w:t>
            </w:r>
            <w:r w:rsidRPr="00374147">
              <w:rPr>
                <w:bCs/>
                <w:sz w:val="28"/>
                <w:szCs w:val="28"/>
              </w:rPr>
              <w:t>1. 3 PROPOSED SYSTEM</w:t>
            </w:r>
            <w:r>
              <w:rPr>
                <w:bCs/>
                <w:sz w:val="28"/>
                <w:szCs w:val="28"/>
              </w:rPr>
              <w:t xml:space="preserve">                                          </w:t>
            </w:r>
            <w:r w:rsidRPr="00374147">
              <w:rPr>
                <w:bCs/>
                <w:sz w:val="28"/>
                <w:szCs w:val="28"/>
              </w:rPr>
              <w:t>1. 4 FEASIBILITY STUDIES</w:t>
            </w:r>
            <w:r>
              <w:rPr>
                <w:bCs/>
                <w:sz w:val="28"/>
                <w:szCs w:val="28"/>
              </w:rPr>
              <w:t xml:space="preserve">                                           </w:t>
            </w:r>
          </w:p>
          <w:p w:rsidR="00A21D6D" w:rsidRDefault="00A21D6D" w:rsidP="00A21D6D">
            <w:pPr>
              <w:autoSpaceDE w:val="0"/>
              <w:autoSpaceDN w:val="0"/>
              <w:adjustRightInd w:val="0"/>
              <w:spacing w:line="360" w:lineRule="auto"/>
              <w:rPr>
                <w:b/>
                <w:bCs/>
                <w:sz w:val="28"/>
                <w:szCs w:val="28"/>
              </w:rPr>
            </w:pPr>
            <w:r w:rsidRPr="00F87DFA">
              <w:rPr>
                <w:bCs/>
                <w:sz w:val="28"/>
                <w:szCs w:val="28"/>
              </w:rPr>
              <w:t>1. 5 REQUIREMENT</w:t>
            </w:r>
            <w:r>
              <w:rPr>
                <w:bCs/>
                <w:sz w:val="28"/>
                <w:szCs w:val="28"/>
              </w:rPr>
              <w:t xml:space="preserve"> </w:t>
            </w:r>
            <w:r w:rsidRPr="00F87DFA">
              <w:rPr>
                <w:bCs/>
                <w:sz w:val="28"/>
                <w:szCs w:val="28"/>
              </w:rPr>
              <w:t>SPECIFICATION</w:t>
            </w:r>
            <w:r>
              <w:rPr>
                <w:bCs/>
                <w:sz w:val="28"/>
                <w:szCs w:val="28"/>
              </w:rPr>
              <w:t xml:space="preserve">                                         </w:t>
            </w:r>
            <w:r>
              <w:rPr>
                <w:sz w:val="28"/>
                <w:szCs w:val="28"/>
              </w:rPr>
              <w:t xml:space="preserve">                        </w:t>
            </w:r>
            <w:r>
              <w:rPr>
                <w:b/>
                <w:bCs/>
                <w:sz w:val="28"/>
                <w:szCs w:val="28"/>
              </w:rPr>
              <w:t xml:space="preserve">                                                    </w:t>
            </w:r>
          </w:p>
          <w:p w:rsidR="00971231" w:rsidRPr="00A21D6D" w:rsidRDefault="00971231" w:rsidP="00A21D6D">
            <w:pPr>
              <w:widowControl/>
              <w:suppressAutoHyphens w:val="0"/>
              <w:spacing w:after="200" w:line="276" w:lineRule="auto"/>
              <w:jc w:val="center"/>
              <w:rPr>
                <w:b/>
                <w:bCs/>
                <w:sz w:val="24"/>
                <w:szCs w:val="24"/>
              </w:rPr>
            </w:pPr>
          </w:p>
        </w:tc>
        <w:tc>
          <w:tcPr>
            <w:tcW w:w="1478" w:type="dxa"/>
          </w:tcPr>
          <w:p w:rsidR="00971231" w:rsidRPr="001527D6" w:rsidRDefault="00BB54B1" w:rsidP="00A21D6D">
            <w:pPr>
              <w:widowControl/>
              <w:suppressAutoHyphens w:val="0"/>
              <w:spacing w:after="200" w:line="276" w:lineRule="auto"/>
              <w:jc w:val="center"/>
              <w:rPr>
                <w:bCs/>
                <w:sz w:val="24"/>
                <w:szCs w:val="24"/>
              </w:rPr>
            </w:pPr>
            <w:r w:rsidRPr="001527D6">
              <w:rPr>
                <w:bCs/>
                <w:sz w:val="24"/>
                <w:szCs w:val="24"/>
              </w:rPr>
              <w:t>9</w:t>
            </w:r>
          </w:p>
          <w:p w:rsidR="00BB54B1" w:rsidRPr="001527D6" w:rsidRDefault="00BB54B1" w:rsidP="00A21D6D">
            <w:pPr>
              <w:widowControl/>
              <w:suppressAutoHyphens w:val="0"/>
              <w:spacing w:after="200" w:line="276" w:lineRule="auto"/>
              <w:jc w:val="center"/>
              <w:rPr>
                <w:bCs/>
                <w:sz w:val="24"/>
                <w:szCs w:val="24"/>
              </w:rPr>
            </w:pP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9</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9</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10</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11</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12</w:t>
            </w:r>
          </w:p>
        </w:tc>
      </w:tr>
      <w:tr w:rsidR="00A21D6D" w:rsidTr="002148D2">
        <w:tc>
          <w:tcPr>
            <w:tcW w:w="1458" w:type="dxa"/>
          </w:tcPr>
          <w:p w:rsidR="00971231" w:rsidRPr="00A21D6D" w:rsidRDefault="00A21D6D" w:rsidP="00A21D6D">
            <w:pPr>
              <w:widowControl/>
              <w:suppressAutoHyphens w:val="0"/>
              <w:spacing w:after="200" w:line="276" w:lineRule="auto"/>
              <w:jc w:val="center"/>
              <w:rPr>
                <w:b/>
                <w:bCs/>
                <w:sz w:val="24"/>
                <w:szCs w:val="24"/>
              </w:rPr>
            </w:pPr>
            <w:r>
              <w:rPr>
                <w:b/>
                <w:bCs/>
                <w:sz w:val="24"/>
                <w:szCs w:val="24"/>
              </w:rPr>
              <w:t>2</w:t>
            </w:r>
          </w:p>
        </w:tc>
        <w:tc>
          <w:tcPr>
            <w:tcW w:w="6300" w:type="dxa"/>
          </w:tcPr>
          <w:p w:rsidR="00A21D6D" w:rsidRPr="00F87DFA" w:rsidRDefault="00A21D6D" w:rsidP="00A21D6D">
            <w:pPr>
              <w:autoSpaceDE w:val="0"/>
              <w:autoSpaceDN w:val="0"/>
              <w:adjustRightInd w:val="0"/>
              <w:spacing w:line="360" w:lineRule="auto"/>
            </w:pPr>
            <w:r>
              <w:rPr>
                <w:b/>
                <w:bCs/>
                <w:sz w:val="28"/>
                <w:szCs w:val="28"/>
              </w:rPr>
              <w:tab/>
            </w:r>
            <w:r>
              <w:rPr>
                <w:b/>
                <w:bCs/>
                <w:sz w:val="28"/>
                <w:szCs w:val="28"/>
              </w:rPr>
              <w:tab/>
            </w:r>
            <w:r>
              <w:rPr>
                <w:b/>
                <w:bCs/>
                <w:sz w:val="28"/>
                <w:szCs w:val="28"/>
              </w:rPr>
              <w:tab/>
              <w:t>DESIGN</w:t>
            </w:r>
          </w:p>
          <w:p w:rsidR="00A21D6D" w:rsidRDefault="00A21D6D" w:rsidP="00A21D6D">
            <w:pPr>
              <w:spacing w:line="360" w:lineRule="auto"/>
              <w:rPr>
                <w:b/>
                <w:bCs/>
                <w:sz w:val="28"/>
                <w:szCs w:val="28"/>
              </w:rPr>
            </w:pPr>
          </w:p>
          <w:p w:rsidR="00A21D6D" w:rsidRPr="00A21D6D" w:rsidRDefault="00A21D6D" w:rsidP="00A21D6D">
            <w:pPr>
              <w:spacing w:line="360" w:lineRule="auto"/>
              <w:rPr>
                <w:b/>
                <w:bCs/>
                <w:sz w:val="28"/>
                <w:szCs w:val="28"/>
              </w:rPr>
            </w:pPr>
            <w:r w:rsidRPr="002B61E5">
              <w:rPr>
                <w:bCs/>
                <w:sz w:val="28"/>
                <w:szCs w:val="28"/>
              </w:rPr>
              <w:t>2.1 OVERALL SYSTEM DESIGN</w:t>
            </w:r>
          </w:p>
          <w:p w:rsidR="00A21D6D" w:rsidRPr="002B61E5" w:rsidRDefault="00A21D6D" w:rsidP="00A21D6D">
            <w:pPr>
              <w:autoSpaceDE w:val="0"/>
              <w:autoSpaceDN w:val="0"/>
              <w:adjustRightInd w:val="0"/>
              <w:spacing w:line="360" w:lineRule="auto"/>
            </w:pPr>
            <w:r w:rsidRPr="002B61E5">
              <w:rPr>
                <w:bCs/>
                <w:sz w:val="28"/>
                <w:szCs w:val="28"/>
              </w:rPr>
              <w:t>2.1.1 ARCHITECTURE DIAGRAM</w:t>
            </w:r>
          </w:p>
          <w:p w:rsidR="00A21D6D" w:rsidRPr="002B61E5" w:rsidRDefault="00A21D6D" w:rsidP="00A21D6D">
            <w:pPr>
              <w:autoSpaceDE w:val="0"/>
              <w:autoSpaceDN w:val="0"/>
              <w:adjustRightInd w:val="0"/>
              <w:spacing w:line="360" w:lineRule="auto"/>
              <w:jc w:val="both"/>
              <w:rPr>
                <w:rFonts w:cs="Times New Roman"/>
              </w:rPr>
            </w:pPr>
            <w:r w:rsidRPr="002B61E5">
              <w:rPr>
                <w:rFonts w:cs="Times New Roman"/>
                <w:bCs/>
                <w:sz w:val="28"/>
                <w:szCs w:val="28"/>
              </w:rPr>
              <w:t>2.1.2 LOGICAL DATABASE DESIGN</w:t>
            </w:r>
          </w:p>
          <w:p w:rsidR="00A21D6D" w:rsidRPr="002B61E5" w:rsidRDefault="00A21D6D" w:rsidP="00A21D6D">
            <w:pPr>
              <w:autoSpaceDE w:val="0"/>
              <w:autoSpaceDN w:val="0"/>
              <w:adjustRightInd w:val="0"/>
              <w:spacing w:line="360" w:lineRule="auto"/>
              <w:jc w:val="both"/>
              <w:rPr>
                <w:rFonts w:cs="Times New Roman"/>
              </w:rPr>
            </w:pPr>
            <w:r w:rsidRPr="002B61E5">
              <w:rPr>
                <w:rFonts w:cs="Times New Roman"/>
                <w:bCs/>
                <w:sz w:val="28"/>
                <w:szCs w:val="28"/>
              </w:rPr>
              <w:t>2.1.3 E-R DIAGRAM</w:t>
            </w:r>
          </w:p>
          <w:p w:rsidR="00A21D6D" w:rsidRPr="002B61E5" w:rsidRDefault="00A21D6D" w:rsidP="00A21D6D">
            <w:pPr>
              <w:autoSpaceDE w:val="0"/>
              <w:autoSpaceDN w:val="0"/>
              <w:adjustRightInd w:val="0"/>
              <w:spacing w:line="360" w:lineRule="auto"/>
              <w:jc w:val="both"/>
              <w:rPr>
                <w:rFonts w:cs="Times New Roman"/>
              </w:rPr>
            </w:pPr>
            <w:r w:rsidRPr="002B61E5">
              <w:rPr>
                <w:rFonts w:cs="Times New Roman"/>
                <w:bCs/>
                <w:sz w:val="28"/>
                <w:szCs w:val="28"/>
              </w:rPr>
              <w:t>2.1.4 DATAFLOW DIAGRAM</w:t>
            </w:r>
          </w:p>
          <w:p w:rsidR="00A21D6D" w:rsidRPr="002B61E5" w:rsidRDefault="00A21D6D" w:rsidP="00A21D6D">
            <w:pPr>
              <w:autoSpaceDE w:val="0"/>
              <w:autoSpaceDN w:val="0"/>
              <w:adjustRightInd w:val="0"/>
              <w:spacing w:line="360" w:lineRule="auto"/>
              <w:jc w:val="both"/>
              <w:rPr>
                <w:rFonts w:cs="Times New Roman"/>
              </w:rPr>
            </w:pPr>
            <w:r w:rsidRPr="002B61E5">
              <w:rPr>
                <w:rFonts w:cs="Times New Roman"/>
                <w:bCs/>
                <w:sz w:val="28"/>
                <w:szCs w:val="28"/>
              </w:rPr>
              <w:t>2.2 DETAILED DESIGN</w:t>
            </w:r>
          </w:p>
          <w:p w:rsidR="00A21D6D" w:rsidRDefault="00A21D6D" w:rsidP="00A21D6D">
            <w:pPr>
              <w:autoSpaceDE w:val="0"/>
              <w:autoSpaceDN w:val="0"/>
              <w:adjustRightInd w:val="0"/>
              <w:spacing w:line="360" w:lineRule="auto"/>
              <w:jc w:val="both"/>
              <w:rPr>
                <w:bCs/>
                <w:sz w:val="28"/>
                <w:szCs w:val="28"/>
              </w:rPr>
            </w:pPr>
            <w:r w:rsidRPr="002B61E5">
              <w:rPr>
                <w:rFonts w:cs="Times New Roman"/>
                <w:bCs/>
                <w:sz w:val="28"/>
                <w:szCs w:val="28"/>
              </w:rPr>
              <w:t>UML DIAGRAMS</w:t>
            </w:r>
          </w:p>
          <w:p w:rsidR="00A21D6D" w:rsidRPr="009A6822" w:rsidRDefault="00A21D6D" w:rsidP="00A21D6D">
            <w:pPr>
              <w:autoSpaceDE w:val="0"/>
              <w:autoSpaceDN w:val="0"/>
              <w:adjustRightInd w:val="0"/>
              <w:spacing w:line="360" w:lineRule="auto"/>
              <w:jc w:val="both"/>
              <w:rPr>
                <w:rFonts w:cs="Times New Roman"/>
              </w:rPr>
            </w:pPr>
            <w:r w:rsidRPr="009A6822">
              <w:rPr>
                <w:rFonts w:cs="Times New Roman"/>
                <w:bCs/>
                <w:sz w:val="28"/>
                <w:szCs w:val="28"/>
              </w:rPr>
              <w:t>2.2.1 USE CASE DIAGRAMS</w:t>
            </w:r>
          </w:p>
          <w:p w:rsidR="00A21D6D" w:rsidRPr="009A6822" w:rsidRDefault="00A21D6D" w:rsidP="00A21D6D">
            <w:pPr>
              <w:spacing w:line="360" w:lineRule="auto"/>
              <w:jc w:val="both"/>
              <w:rPr>
                <w:sz w:val="26"/>
                <w:szCs w:val="26"/>
              </w:rPr>
            </w:pPr>
            <w:r w:rsidRPr="009A6822">
              <w:rPr>
                <w:sz w:val="26"/>
                <w:szCs w:val="26"/>
              </w:rPr>
              <w:t>2.2.2 CLASS DIAGRAM</w:t>
            </w:r>
          </w:p>
          <w:p w:rsidR="00A21D6D" w:rsidRPr="009A6822" w:rsidRDefault="00A21D6D" w:rsidP="00A21D6D">
            <w:pPr>
              <w:autoSpaceDE w:val="0"/>
              <w:autoSpaceDN w:val="0"/>
              <w:adjustRightInd w:val="0"/>
              <w:spacing w:line="360" w:lineRule="auto"/>
              <w:jc w:val="both"/>
              <w:rPr>
                <w:rFonts w:cs="Times New Roman"/>
              </w:rPr>
            </w:pPr>
            <w:r w:rsidRPr="009A6822">
              <w:rPr>
                <w:rFonts w:cs="Times New Roman"/>
                <w:bCs/>
                <w:sz w:val="28"/>
                <w:szCs w:val="28"/>
              </w:rPr>
              <w:t>2.2.3 ACTIVITY DIAGRAM</w:t>
            </w:r>
          </w:p>
          <w:p w:rsidR="00A21D6D" w:rsidRPr="009A6822" w:rsidRDefault="00A21D6D" w:rsidP="00A21D6D">
            <w:pPr>
              <w:autoSpaceDE w:val="0"/>
              <w:autoSpaceDN w:val="0"/>
              <w:adjustRightInd w:val="0"/>
              <w:spacing w:line="360" w:lineRule="auto"/>
              <w:jc w:val="both"/>
              <w:rPr>
                <w:rFonts w:cs="Times New Roman"/>
              </w:rPr>
            </w:pPr>
            <w:r w:rsidRPr="009A6822">
              <w:rPr>
                <w:rFonts w:cs="Times New Roman"/>
                <w:bCs/>
                <w:sz w:val="28"/>
                <w:szCs w:val="28"/>
              </w:rPr>
              <w:t>2.2.4 SEQUENCE DIAGRAM</w:t>
            </w:r>
          </w:p>
          <w:p w:rsidR="00A21D6D" w:rsidRPr="009A6822" w:rsidRDefault="00A21D6D" w:rsidP="00A21D6D">
            <w:pPr>
              <w:autoSpaceDE w:val="0"/>
              <w:autoSpaceDN w:val="0"/>
              <w:adjustRightInd w:val="0"/>
              <w:spacing w:line="360" w:lineRule="auto"/>
              <w:jc w:val="both"/>
              <w:rPr>
                <w:rFonts w:cs="Times New Roman"/>
              </w:rPr>
            </w:pPr>
            <w:r w:rsidRPr="009A6822">
              <w:rPr>
                <w:rFonts w:cs="Times New Roman"/>
                <w:bCs/>
                <w:sz w:val="28"/>
                <w:szCs w:val="28"/>
              </w:rPr>
              <w:lastRenderedPageBreak/>
              <w:t>2.2.5 COLLABORATION DIAGRAM</w:t>
            </w:r>
          </w:p>
          <w:p w:rsidR="00971231" w:rsidRPr="00A21D6D" w:rsidRDefault="00971231" w:rsidP="00A21D6D">
            <w:pPr>
              <w:widowControl/>
              <w:suppressAutoHyphens w:val="0"/>
              <w:spacing w:after="200" w:line="276" w:lineRule="auto"/>
              <w:jc w:val="center"/>
              <w:rPr>
                <w:b/>
                <w:bCs/>
                <w:sz w:val="24"/>
                <w:szCs w:val="24"/>
              </w:rPr>
            </w:pPr>
          </w:p>
        </w:tc>
        <w:tc>
          <w:tcPr>
            <w:tcW w:w="1478" w:type="dxa"/>
          </w:tcPr>
          <w:p w:rsidR="00971231" w:rsidRPr="001527D6" w:rsidRDefault="00BB54B1" w:rsidP="00A21D6D">
            <w:pPr>
              <w:widowControl/>
              <w:suppressAutoHyphens w:val="0"/>
              <w:spacing w:after="200" w:line="276" w:lineRule="auto"/>
              <w:jc w:val="center"/>
              <w:rPr>
                <w:bCs/>
                <w:sz w:val="24"/>
                <w:szCs w:val="24"/>
              </w:rPr>
            </w:pPr>
            <w:r w:rsidRPr="001527D6">
              <w:rPr>
                <w:bCs/>
                <w:sz w:val="24"/>
                <w:szCs w:val="24"/>
              </w:rPr>
              <w:lastRenderedPageBreak/>
              <w:t>14</w:t>
            </w:r>
          </w:p>
          <w:p w:rsidR="00BB54B1" w:rsidRPr="001527D6" w:rsidRDefault="00BB54B1" w:rsidP="00A21D6D">
            <w:pPr>
              <w:widowControl/>
              <w:suppressAutoHyphens w:val="0"/>
              <w:spacing w:after="200" w:line="276" w:lineRule="auto"/>
              <w:jc w:val="center"/>
              <w:rPr>
                <w:bCs/>
                <w:sz w:val="24"/>
                <w:szCs w:val="24"/>
              </w:rPr>
            </w:pP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14</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14</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16</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19</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20</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21</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22</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23</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24</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26</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lastRenderedPageBreak/>
              <w:t>27</w:t>
            </w:r>
          </w:p>
        </w:tc>
      </w:tr>
      <w:tr w:rsidR="00A21D6D" w:rsidTr="002148D2">
        <w:tc>
          <w:tcPr>
            <w:tcW w:w="1458" w:type="dxa"/>
          </w:tcPr>
          <w:p w:rsidR="00971231" w:rsidRPr="00A21D6D" w:rsidRDefault="00A21D6D" w:rsidP="00A21D6D">
            <w:pPr>
              <w:widowControl/>
              <w:suppressAutoHyphens w:val="0"/>
              <w:spacing w:after="200" w:line="276" w:lineRule="auto"/>
              <w:jc w:val="center"/>
              <w:rPr>
                <w:b/>
                <w:bCs/>
                <w:sz w:val="24"/>
                <w:szCs w:val="24"/>
              </w:rPr>
            </w:pPr>
            <w:r>
              <w:rPr>
                <w:b/>
                <w:bCs/>
                <w:sz w:val="24"/>
                <w:szCs w:val="24"/>
              </w:rPr>
              <w:lastRenderedPageBreak/>
              <w:t>3</w:t>
            </w:r>
          </w:p>
        </w:tc>
        <w:tc>
          <w:tcPr>
            <w:tcW w:w="6300" w:type="dxa"/>
          </w:tcPr>
          <w:p w:rsidR="00971231" w:rsidRDefault="00A21D6D" w:rsidP="00A21D6D">
            <w:pPr>
              <w:widowControl/>
              <w:suppressAutoHyphens w:val="0"/>
              <w:spacing w:after="200" w:line="276" w:lineRule="auto"/>
              <w:jc w:val="center"/>
              <w:rPr>
                <w:b/>
                <w:bCs/>
                <w:sz w:val="24"/>
                <w:szCs w:val="24"/>
              </w:rPr>
            </w:pPr>
            <w:r>
              <w:rPr>
                <w:b/>
                <w:bCs/>
                <w:sz w:val="24"/>
                <w:szCs w:val="24"/>
              </w:rPr>
              <w:t>IMPLEMENTATION</w:t>
            </w:r>
          </w:p>
          <w:p w:rsidR="003F4BC0" w:rsidRPr="003F4BC0" w:rsidRDefault="003F4BC0" w:rsidP="003F4BC0">
            <w:pPr>
              <w:autoSpaceDE w:val="0"/>
              <w:autoSpaceDN w:val="0"/>
              <w:adjustRightInd w:val="0"/>
              <w:spacing w:line="360" w:lineRule="auto"/>
              <w:jc w:val="both"/>
              <w:rPr>
                <w:rFonts w:cs="Times New Roman"/>
              </w:rPr>
            </w:pPr>
            <w:r w:rsidRPr="003F4BC0">
              <w:rPr>
                <w:rFonts w:cs="Times New Roman"/>
                <w:bCs/>
                <w:sz w:val="28"/>
                <w:szCs w:val="28"/>
              </w:rPr>
              <w:t>3.1 MODULES</w:t>
            </w:r>
          </w:p>
          <w:p w:rsidR="003F4BC0" w:rsidRPr="003F4BC0" w:rsidRDefault="003F4BC0" w:rsidP="003F4BC0">
            <w:pPr>
              <w:spacing w:line="360" w:lineRule="auto"/>
            </w:pPr>
            <w:r w:rsidRPr="003F4BC0">
              <w:rPr>
                <w:rFonts w:eastAsia="Times New Roman" w:cs="Times New Roman"/>
                <w:bCs/>
                <w:sz w:val="28"/>
                <w:szCs w:val="28"/>
                <w:lang w:val="en-IN" w:eastAsia="ar-SA" w:bidi="ar-SA"/>
              </w:rPr>
              <w:t>3.2 MODULE DESCRIPTION</w:t>
            </w:r>
          </w:p>
          <w:p w:rsidR="003F4BC0" w:rsidRPr="003F4BC0" w:rsidRDefault="003F4BC0" w:rsidP="003F4BC0">
            <w:pPr>
              <w:widowControl/>
              <w:suppressAutoHyphens w:val="0"/>
              <w:spacing w:before="100" w:after="100" w:line="360" w:lineRule="auto"/>
              <w:jc w:val="both"/>
              <w:rPr>
                <w:rFonts w:eastAsia="Times New Roman" w:cs="Times New Roman"/>
                <w:sz w:val="28"/>
                <w:szCs w:val="28"/>
                <w:lang w:val="en-IN" w:eastAsia="ar-SA" w:bidi="ar-SA"/>
              </w:rPr>
            </w:pPr>
            <w:r w:rsidRPr="003F4BC0">
              <w:rPr>
                <w:rFonts w:eastAsia="Times New Roman" w:cs="Times New Roman"/>
                <w:bCs/>
                <w:sz w:val="28"/>
                <w:szCs w:val="28"/>
                <w:lang w:val="en-IN" w:eastAsia="ar-SA" w:bidi="ar-SA"/>
              </w:rPr>
              <w:t>3.2.1 PHR OWNER MODULE</w:t>
            </w:r>
          </w:p>
          <w:p w:rsidR="003F4BC0" w:rsidRPr="003F4BC0" w:rsidRDefault="003F4BC0" w:rsidP="003F4BC0">
            <w:pPr>
              <w:widowControl/>
              <w:suppressAutoHyphens w:val="0"/>
              <w:spacing w:line="360" w:lineRule="auto"/>
              <w:jc w:val="both"/>
              <w:rPr>
                <w:rFonts w:eastAsia="Times New Roman" w:cs="Times New Roman"/>
                <w:sz w:val="28"/>
                <w:szCs w:val="28"/>
                <w:lang w:val="en-IN" w:eastAsia="ar-SA" w:bidi="ar-SA"/>
              </w:rPr>
            </w:pPr>
            <w:r w:rsidRPr="003F4BC0">
              <w:rPr>
                <w:rFonts w:eastAsia="Times New Roman" w:cs="Times New Roman"/>
                <w:sz w:val="28"/>
                <w:szCs w:val="28"/>
                <w:lang w:val="en-IN" w:eastAsia="ar-SA" w:bidi="ar-SA"/>
              </w:rPr>
              <w:t>3.2.2 CLOUD SERVER MODULE</w:t>
            </w:r>
          </w:p>
          <w:p w:rsidR="003F4BC0" w:rsidRPr="003F4BC0" w:rsidRDefault="003F4BC0" w:rsidP="003F4BC0">
            <w:pPr>
              <w:widowControl/>
              <w:suppressAutoHyphens w:val="0"/>
              <w:autoSpaceDE w:val="0"/>
              <w:spacing w:line="360" w:lineRule="auto"/>
              <w:jc w:val="both"/>
              <w:rPr>
                <w:rFonts w:eastAsia="Times New Roman" w:cs="Times New Roman"/>
                <w:lang w:val="en-IN" w:eastAsia="ar-SA" w:bidi="ar-SA"/>
              </w:rPr>
            </w:pPr>
            <w:r w:rsidRPr="003F4BC0">
              <w:rPr>
                <w:rFonts w:eastAsia="Times New Roman" w:cs="Times New Roman"/>
                <w:sz w:val="28"/>
                <w:szCs w:val="28"/>
                <w:lang w:val="en-IN" w:eastAsia="ar-SA" w:bidi="ar-SA"/>
              </w:rPr>
              <w:t>3.2.3 ATTRIBUTE BASED ACCESS POLICY MODULE</w:t>
            </w:r>
          </w:p>
          <w:p w:rsidR="003F4BC0" w:rsidRPr="003F4BC0" w:rsidRDefault="003F4BC0" w:rsidP="003F4BC0">
            <w:pPr>
              <w:widowControl/>
              <w:suppressAutoHyphens w:val="0"/>
              <w:autoSpaceDE w:val="0"/>
              <w:spacing w:line="360" w:lineRule="auto"/>
              <w:jc w:val="both"/>
              <w:rPr>
                <w:rFonts w:eastAsia="Times New Roman" w:cs="Times New Roman"/>
                <w:iCs/>
                <w:sz w:val="28"/>
                <w:szCs w:val="28"/>
                <w:lang w:val="en-IN" w:eastAsia="ar-SA" w:bidi="ar-SA"/>
              </w:rPr>
            </w:pPr>
            <w:r w:rsidRPr="003F4BC0">
              <w:rPr>
                <w:rFonts w:eastAsia="Times New Roman" w:cs="Times New Roman"/>
                <w:iCs/>
                <w:sz w:val="28"/>
                <w:szCs w:val="28"/>
                <w:lang w:val="en-IN" w:eastAsia="ar-SA" w:bidi="ar-SA"/>
              </w:rPr>
              <w:t>3.2.4 DATA CONFIDENTIALITY MODULE</w:t>
            </w:r>
          </w:p>
          <w:p w:rsidR="00A21D6D" w:rsidRPr="00A21D6D" w:rsidRDefault="00A21D6D" w:rsidP="00A21D6D">
            <w:pPr>
              <w:widowControl/>
              <w:suppressAutoHyphens w:val="0"/>
              <w:spacing w:after="200" w:line="276" w:lineRule="auto"/>
              <w:rPr>
                <w:b/>
                <w:bCs/>
                <w:sz w:val="24"/>
                <w:szCs w:val="24"/>
              </w:rPr>
            </w:pPr>
          </w:p>
        </w:tc>
        <w:tc>
          <w:tcPr>
            <w:tcW w:w="1478" w:type="dxa"/>
          </w:tcPr>
          <w:p w:rsidR="00971231" w:rsidRPr="001527D6" w:rsidRDefault="00BB54B1" w:rsidP="00A21D6D">
            <w:pPr>
              <w:widowControl/>
              <w:suppressAutoHyphens w:val="0"/>
              <w:spacing w:after="200" w:line="276" w:lineRule="auto"/>
              <w:jc w:val="center"/>
              <w:rPr>
                <w:bCs/>
                <w:sz w:val="24"/>
                <w:szCs w:val="24"/>
              </w:rPr>
            </w:pPr>
            <w:r w:rsidRPr="001527D6">
              <w:rPr>
                <w:bCs/>
                <w:sz w:val="24"/>
                <w:szCs w:val="24"/>
              </w:rPr>
              <w:t>28</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28</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28</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28</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29</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29</w:t>
            </w:r>
          </w:p>
          <w:p w:rsidR="00BB54B1" w:rsidRPr="001527D6" w:rsidRDefault="00BB54B1" w:rsidP="00A21D6D">
            <w:pPr>
              <w:widowControl/>
              <w:suppressAutoHyphens w:val="0"/>
              <w:spacing w:after="200" w:line="276" w:lineRule="auto"/>
              <w:jc w:val="center"/>
              <w:rPr>
                <w:bCs/>
                <w:sz w:val="24"/>
                <w:szCs w:val="24"/>
              </w:rPr>
            </w:pP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30</w:t>
            </w:r>
          </w:p>
        </w:tc>
      </w:tr>
      <w:tr w:rsidR="00A21D6D" w:rsidTr="002148D2">
        <w:tc>
          <w:tcPr>
            <w:tcW w:w="1458" w:type="dxa"/>
          </w:tcPr>
          <w:p w:rsidR="00971231" w:rsidRPr="00A21D6D" w:rsidRDefault="003F4BC0" w:rsidP="00A21D6D">
            <w:pPr>
              <w:widowControl/>
              <w:suppressAutoHyphens w:val="0"/>
              <w:spacing w:after="200" w:line="276" w:lineRule="auto"/>
              <w:jc w:val="center"/>
              <w:rPr>
                <w:b/>
                <w:bCs/>
                <w:sz w:val="24"/>
                <w:szCs w:val="24"/>
              </w:rPr>
            </w:pPr>
            <w:r>
              <w:rPr>
                <w:b/>
                <w:bCs/>
                <w:sz w:val="24"/>
                <w:szCs w:val="24"/>
              </w:rPr>
              <w:t>4</w:t>
            </w:r>
          </w:p>
        </w:tc>
        <w:tc>
          <w:tcPr>
            <w:tcW w:w="6300" w:type="dxa"/>
          </w:tcPr>
          <w:p w:rsidR="00971231" w:rsidRDefault="003F4BC0" w:rsidP="00A21D6D">
            <w:pPr>
              <w:widowControl/>
              <w:suppressAutoHyphens w:val="0"/>
              <w:spacing w:after="200" w:line="276" w:lineRule="auto"/>
              <w:jc w:val="center"/>
              <w:rPr>
                <w:b/>
                <w:bCs/>
                <w:sz w:val="24"/>
                <w:szCs w:val="24"/>
              </w:rPr>
            </w:pPr>
            <w:r>
              <w:rPr>
                <w:b/>
                <w:bCs/>
                <w:sz w:val="24"/>
                <w:szCs w:val="24"/>
              </w:rPr>
              <w:t>TESTING</w:t>
            </w:r>
          </w:p>
          <w:p w:rsidR="003F4BC0" w:rsidRPr="003F4BC0" w:rsidRDefault="003F4BC0" w:rsidP="003F4BC0">
            <w:pPr>
              <w:autoSpaceDE w:val="0"/>
              <w:autoSpaceDN w:val="0"/>
              <w:adjustRightInd w:val="0"/>
              <w:spacing w:line="360" w:lineRule="auto"/>
              <w:jc w:val="both"/>
              <w:rPr>
                <w:rFonts w:cs="Times New Roman"/>
              </w:rPr>
            </w:pPr>
            <w:r w:rsidRPr="003F4BC0">
              <w:rPr>
                <w:rFonts w:cs="Times New Roman"/>
                <w:bCs/>
                <w:sz w:val="28"/>
                <w:szCs w:val="28"/>
              </w:rPr>
              <w:t>4.1 TYPES OF TESTS</w:t>
            </w:r>
          </w:p>
          <w:p w:rsidR="003F4BC0" w:rsidRPr="003F4BC0" w:rsidRDefault="003F4BC0" w:rsidP="003F4BC0">
            <w:pPr>
              <w:autoSpaceDE w:val="0"/>
              <w:autoSpaceDN w:val="0"/>
              <w:adjustRightInd w:val="0"/>
              <w:spacing w:line="360" w:lineRule="auto"/>
              <w:jc w:val="both"/>
              <w:rPr>
                <w:rFonts w:cs="Times New Roman"/>
              </w:rPr>
            </w:pPr>
            <w:r w:rsidRPr="003F4BC0">
              <w:rPr>
                <w:rFonts w:cs="Times New Roman"/>
                <w:bCs/>
                <w:sz w:val="28"/>
                <w:szCs w:val="28"/>
              </w:rPr>
              <w:t>4.1.1 UNIT TESTING</w:t>
            </w:r>
          </w:p>
          <w:p w:rsidR="003F4BC0" w:rsidRPr="003F4BC0" w:rsidRDefault="003F4BC0" w:rsidP="003F4BC0">
            <w:pPr>
              <w:autoSpaceDE w:val="0"/>
              <w:autoSpaceDN w:val="0"/>
              <w:adjustRightInd w:val="0"/>
              <w:spacing w:line="360" w:lineRule="auto"/>
              <w:jc w:val="both"/>
              <w:rPr>
                <w:rFonts w:cs="Times New Roman"/>
              </w:rPr>
            </w:pPr>
            <w:r w:rsidRPr="003F4BC0">
              <w:rPr>
                <w:rFonts w:cs="Times New Roman"/>
                <w:bCs/>
                <w:sz w:val="28"/>
                <w:szCs w:val="28"/>
              </w:rPr>
              <w:t>4.1.2 INTEGRATION TESTING</w:t>
            </w:r>
          </w:p>
          <w:p w:rsidR="003F4BC0" w:rsidRPr="003F4BC0" w:rsidRDefault="003F4BC0" w:rsidP="003F4BC0">
            <w:pPr>
              <w:autoSpaceDE w:val="0"/>
              <w:autoSpaceDN w:val="0"/>
              <w:adjustRightInd w:val="0"/>
              <w:spacing w:line="360" w:lineRule="auto"/>
              <w:jc w:val="both"/>
              <w:rPr>
                <w:rFonts w:cs="Times New Roman"/>
              </w:rPr>
            </w:pPr>
            <w:r w:rsidRPr="003F4BC0">
              <w:rPr>
                <w:rFonts w:cs="Times New Roman"/>
                <w:bCs/>
                <w:sz w:val="28"/>
                <w:szCs w:val="28"/>
              </w:rPr>
              <w:t>4.1.3 FUNCTIONAL TESTING</w:t>
            </w:r>
          </w:p>
          <w:p w:rsidR="003F4BC0" w:rsidRPr="003F4BC0" w:rsidRDefault="003F4BC0" w:rsidP="003F4BC0">
            <w:pPr>
              <w:autoSpaceDE w:val="0"/>
              <w:autoSpaceDN w:val="0"/>
              <w:adjustRightInd w:val="0"/>
              <w:spacing w:line="360" w:lineRule="auto"/>
              <w:jc w:val="both"/>
              <w:rPr>
                <w:rFonts w:cs="Times New Roman"/>
              </w:rPr>
            </w:pPr>
            <w:r w:rsidRPr="003F4BC0">
              <w:rPr>
                <w:rFonts w:cs="Times New Roman"/>
                <w:bCs/>
                <w:sz w:val="28"/>
                <w:szCs w:val="28"/>
              </w:rPr>
              <w:t>4.1.4 SYSTEM TESTING</w:t>
            </w:r>
          </w:p>
          <w:p w:rsidR="003F4BC0" w:rsidRPr="003F4BC0" w:rsidRDefault="003F4BC0" w:rsidP="003F4BC0">
            <w:pPr>
              <w:spacing w:line="360" w:lineRule="auto"/>
            </w:pPr>
            <w:r w:rsidRPr="003F4BC0">
              <w:rPr>
                <w:rFonts w:cs="Times New Roman"/>
                <w:bCs/>
                <w:sz w:val="28"/>
                <w:szCs w:val="28"/>
              </w:rPr>
              <w:t>4.1.5 WHITE BOX TESTING</w:t>
            </w:r>
          </w:p>
          <w:p w:rsidR="003F4BC0" w:rsidRPr="003F4BC0" w:rsidRDefault="003F4BC0" w:rsidP="003F4BC0">
            <w:pPr>
              <w:autoSpaceDE w:val="0"/>
              <w:autoSpaceDN w:val="0"/>
              <w:adjustRightInd w:val="0"/>
              <w:spacing w:line="360" w:lineRule="auto"/>
              <w:jc w:val="both"/>
              <w:rPr>
                <w:rFonts w:cs="Times New Roman"/>
              </w:rPr>
            </w:pPr>
            <w:r w:rsidRPr="003F4BC0">
              <w:rPr>
                <w:rFonts w:cs="Times New Roman"/>
                <w:bCs/>
                <w:sz w:val="28"/>
                <w:szCs w:val="28"/>
              </w:rPr>
              <w:t>4.1.6 BLACK BOX TESTING</w:t>
            </w:r>
          </w:p>
          <w:p w:rsidR="003F4BC0" w:rsidRPr="00A21D6D" w:rsidRDefault="003F4BC0" w:rsidP="003F4BC0">
            <w:pPr>
              <w:widowControl/>
              <w:suppressAutoHyphens w:val="0"/>
              <w:spacing w:after="200" w:line="276" w:lineRule="auto"/>
              <w:rPr>
                <w:b/>
                <w:bCs/>
                <w:sz w:val="24"/>
                <w:szCs w:val="24"/>
              </w:rPr>
            </w:pPr>
          </w:p>
        </w:tc>
        <w:tc>
          <w:tcPr>
            <w:tcW w:w="1478" w:type="dxa"/>
          </w:tcPr>
          <w:p w:rsidR="00971231" w:rsidRPr="001527D6" w:rsidRDefault="00BB54B1" w:rsidP="00A21D6D">
            <w:pPr>
              <w:widowControl/>
              <w:suppressAutoHyphens w:val="0"/>
              <w:spacing w:after="200" w:line="276" w:lineRule="auto"/>
              <w:jc w:val="center"/>
              <w:rPr>
                <w:bCs/>
                <w:sz w:val="24"/>
                <w:szCs w:val="24"/>
              </w:rPr>
            </w:pPr>
            <w:r w:rsidRPr="001527D6">
              <w:rPr>
                <w:bCs/>
                <w:sz w:val="24"/>
                <w:szCs w:val="24"/>
              </w:rPr>
              <w:t>31</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31</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31</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31</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31</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31</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32</w:t>
            </w:r>
          </w:p>
          <w:p w:rsidR="00BB54B1" w:rsidRPr="001527D6" w:rsidRDefault="00BB54B1" w:rsidP="00A21D6D">
            <w:pPr>
              <w:widowControl/>
              <w:suppressAutoHyphens w:val="0"/>
              <w:spacing w:after="200" w:line="276" w:lineRule="auto"/>
              <w:jc w:val="center"/>
              <w:rPr>
                <w:bCs/>
                <w:sz w:val="24"/>
                <w:szCs w:val="24"/>
              </w:rPr>
            </w:pPr>
            <w:r w:rsidRPr="001527D6">
              <w:rPr>
                <w:bCs/>
                <w:sz w:val="24"/>
                <w:szCs w:val="24"/>
              </w:rPr>
              <w:t>32</w:t>
            </w:r>
          </w:p>
        </w:tc>
      </w:tr>
      <w:tr w:rsidR="003F4BC0" w:rsidTr="002148D2">
        <w:tc>
          <w:tcPr>
            <w:tcW w:w="1458" w:type="dxa"/>
          </w:tcPr>
          <w:p w:rsidR="003F4BC0" w:rsidRDefault="003F4BC0" w:rsidP="00A21D6D">
            <w:pPr>
              <w:widowControl/>
              <w:suppressAutoHyphens w:val="0"/>
              <w:spacing w:after="200" w:line="276" w:lineRule="auto"/>
              <w:jc w:val="center"/>
              <w:rPr>
                <w:b/>
                <w:bCs/>
              </w:rPr>
            </w:pPr>
            <w:r>
              <w:rPr>
                <w:b/>
                <w:bCs/>
              </w:rPr>
              <w:t>5</w:t>
            </w:r>
          </w:p>
        </w:tc>
        <w:tc>
          <w:tcPr>
            <w:tcW w:w="6300" w:type="dxa"/>
          </w:tcPr>
          <w:p w:rsidR="003F4BC0" w:rsidRPr="003F4BC0" w:rsidRDefault="003F4BC0" w:rsidP="003F4BC0">
            <w:pPr>
              <w:spacing w:line="360" w:lineRule="auto"/>
              <w:jc w:val="center"/>
              <w:rPr>
                <w:b/>
                <w:bCs/>
                <w:sz w:val="28"/>
                <w:szCs w:val="28"/>
              </w:rPr>
            </w:pPr>
            <w:r>
              <w:rPr>
                <w:b/>
                <w:bCs/>
                <w:sz w:val="28"/>
                <w:szCs w:val="28"/>
              </w:rPr>
              <w:t>APPENDIX  A- SOFTWARE DESCRIPTION</w:t>
            </w:r>
          </w:p>
        </w:tc>
        <w:tc>
          <w:tcPr>
            <w:tcW w:w="1478" w:type="dxa"/>
          </w:tcPr>
          <w:p w:rsidR="003F4BC0" w:rsidRPr="001527D6" w:rsidRDefault="00BB54B1" w:rsidP="00A21D6D">
            <w:pPr>
              <w:widowControl/>
              <w:suppressAutoHyphens w:val="0"/>
              <w:spacing w:after="200" w:line="276" w:lineRule="auto"/>
              <w:jc w:val="center"/>
              <w:rPr>
                <w:bCs/>
              </w:rPr>
            </w:pPr>
            <w:r w:rsidRPr="001527D6">
              <w:rPr>
                <w:bCs/>
              </w:rPr>
              <w:t>33</w:t>
            </w:r>
          </w:p>
        </w:tc>
      </w:tr>
      <w:tr w:rsidR="003F4BC0" w:rsidTr="002148D2">
        <w:tc>
          <w:tcPr>
            <w:tcW w:w="1458" w:type="dxa"/>
          </w:tcPr>
          <w:p w:rsidR="003F4BC0" w:rsidRDefault="003F4BC0" w:rsidP="00A21D6D">
            <w:pPr>
              <w:widowControl/>
              <w:suppressAutoHyphens w:val="0"/>
              <w:spacing w:after="200" w:line="276" w:lineRule="auto"/>
              <w:jc w:val="center"/>
              <w:rPr>
                <w:b/>
                <w:bCs/>
              </w:rPr>
            </w:pPr>
            <w:r>
              <w:rPr>
                <w:b/>
                <w:bCs/>
              </w:rPr>
              <w:t>6</w:t>
            </w:r>
          </w:p>
        </w:tc>
        <w:tc>
          <w:tcPr>
            <w:tcW w:w="6300" w:type="dxa"/>
          </w:tcPr>
          <w:p w:rsidR="003F4BC0" w:rsidRDefault="003F4BC0" w:rsidP="003F4BC0">
            <w:pPr>
              <w:spacing w:line="360" w:lineRule="auto"/>
              <w:jc w:val="center"/>
              <w:rPr>
                <w:b/>
                <w:bCs/>
                <w:sz w:val="28"/>
                <w:szCs w:val="28"/>
              </w:rPr>
            </w:pPr>
            <w:r>
              <w:rPr>
                <w:b/>
                <w:bCs/>
                <w:sz w:val="28"/>
                <w:szCs w:val="28"/>
              </w:rPr>
              <w:t>APPENDIX  B-SAMPLE CODE</w:t>
            </w:r>
          </w:p>
        </w:tc>
        <w:tc>
          <w:tcPr>
            <w:tcW w:w="1478" w:type="dxa"/>
          </w:tcPr>
          <w:p w:rsidR="003F4BC0" w:rsidRPr="001527D6" w:rsidRDefault="00BB54B1" w:rsidP="00A21D6D">
            <w:pPr>
              <w:widowControl/>
              <w:suppressAutoHyphens w:val="0"/>
              <w:spacing w:after="200" w:line="276" w:lineRule="auto"/>
              <w:jc w:val="center"/>
              <w:rPr>
                <w:bCs/>
              </w:rPr>
            </w:pPr>
            <w:r w:rsidRPr="001527D6">
              <w:rPr>
                <w:bCs/>
              </w:rPr>
              <w:t>37</w:t>
            </w:r>
          </w:p>
        </w:tc>
      </w:tr>
      <w:tr w:rsidR="003F4BC0" w:rsidTr="002148D2">
        <w:tc>
          <w:tcPr>
            <w:tcW w:w="1458" w:type="dxa"/>
          </w:tcPr>
          <w:p w:rsidR="003F4BC0" w:rsidRDefault="003F4BC0" w:rsidP="00A21D6D">
            <w:pPr>
              <w:widowControl/>
              <w:suppressAutoHyphens w:val="0"/>
              <w:spacing w:after="200" w:line="276" w:lineRule="auto"/>
              <w:jc w:val="center"/>
              <w:rPr>
                <w:b/>
                <w:bCs/>
              </w:rPr>
            </w:pPr>
            <w:r>
              <w:rPr>
                <w:b/>
                <w:bCs/>
              </w:rPr>
              <w:t>7</w:t>
            </w:r>
          </w:p>
        </w:tc>
        <w:tc>
          <w:tcPr>
            <w:tcW w:w="6300" w:type="dxa"/>
          </w:tcPr>
          <w:p w:rsidR="003F4BC0" w:rsidRDefault="003F4BC0" w:rsidP="003F4BC0">
            <w:pPr>
              <w:spacing w:line="360" w:lineRule="auto"/>
              <w:jc w:val="center"/>
              <w:rPr>
                <w:b/>
                <w:bCs/>
                <w:sz w:val="28"/>
                <w:szCs w:val="28"/>
              </w:rPr>
            </w:pPr>
            <w:r>
              <w:rPr>
                <w:b/>
                <w:bCs/>
                <w:sz w:val="28"/>
                <w:szCs w:val="28"/>
              </w:rPr>
              <w:t>APPENDIX  C-SCREEN SHOTS</w:t>
            </w:r>
          </w:p>
        </w:tc>
        <w:tc>
          <w:tcPr>
            <w:tcW w:w="1478" w:type="dxa"/>
          </w:tcPr>
          <w:p w:rsidR="003F4BC0" w:rsidRPr="001527D6" w:rsidRDefault="00BB54B1" w:rsidP="00A21D6D">
            <w:pPr>
              <w:widowControl/>
              <w:suppressAutoHyphens w:val="0"/>
              <w:spacing w:after="200" w:line="276" w:lineRule="auto"/>
              <w:jc w:val="center"/>
              <w:rPr>
                <w:bCs/>
              </w:rPr>
            </w:pPr>
            <w:r w:rsidRPr="001527D6">
              <w:rPr>
                <w:bCs/>
              </w:rPr>
              <w:t>53</w:t>
            </w:r>
          </w:p>
        </w:tc>
      </w:tr>
      <w:tr w:rsidR="003F4BC0" w:rsidTr="002148D2">
        <w:tc>
          <w:tcPr>
            <w:tcW w:w="1458" w:type="dxa"/>
          </w:tcPr>
          <w:p w:rsidR="003F4BC0" w:rsidRDefault="003F4BC0" w:rsidP="00A21D6D">
            <w:pPr>
              <w:widowControl/>
              <w:suppressAutoHyphens w:val="0"/>
              <w:spacing w:after="200" w:line="276" w:lineRule="auto"/>
              <w:jc w:val="center"/>
              <w:rPr>
                <w:b/>
                <w:bCs/>
              </w:rPr>
            </w:pPr>
            <w:r>
              <w:rPr>
                <w:b/>
                <w:bCs/>
              </w:rPr>
              <w:t>8</w:t>
            </w:r>
          </w:p>
        </w:tc>
        <w:tc>
          <w:tcPr>
            <w:tcW w:w="6300" w:type="dxa"/>
          </w:tcPr>
          <w:p w:rsidR="003F4BC0" w:rsidRDefault="003F4BC0" w:rsidP="003F4BC0">
            <w:pPr>
              <w:spacing w:line="360" w:lineRule="auto"/>
              <w:jc w:val="center"/>
              <w:rPr>
                <w:b/>
                <w:bCs/>
                <w:sz w:val="28"/>
                <w:szCs w:val="28"/>
              </w:rPr>
            </w:pPr>
            <w:r>
              <w:rPr>
                <w:b/>
                <w:bCs/>
                <w:sz w:val="28"/>
                <w:szCs w:val="28"/>
              </w:rPr>
              <w:t>REFERENCES</w:t>
            </w:r>
          </w:p>
        </w:tc>
        <w:tc>
          <w:tcPr>
            <w:tcW w:w="1478" w:type="dxa"/>
          </w:tcPr>
          <w:p w:rsidR="003F4BC0" w:rsidRPr="001527D6" w:rsidRDefault="00BB54B1" w:rsidP="00A21D6D">
            <w:pPr>
              <w:widowControl/>
              <w:suppressAutoHyphens w:val="0"/>
              <w:spacing w:after="200" w:line="276" w:lineRule="auto"/>
              <w:jc w:val="center"/>
              <w:rPr>
                <w:bCs/>
              </w:rPr>
            </w:pPr>
            <w:r w:rsidRPr="001527D6">
              <w:rPr>
                <w:bCs/>
              </w:rPr>
              <w:t>58</w:t>
            </w:r>
          </w:p>
        </w:tc>
      </w:tr>
    </w:tbl>
    <w:p w:rsidR="0034409E" w:rsidRDefault="00971231">
      <w:pPr>
        <w:widowControl/>
        <w:suppressAutoHyphens w:val="0"/>
        <w:spacing w:after="200" w:line="276" w:lineRule="auto"/>
        <w:rPr>
          <w:b/>
          <w:bCs/>
          <w:sz w:val="36"/>
          <w:szCs w:val="36"/>
        </w:rPr>
      </w:pPr>
      <w:r>
        <w:rPr>
          <w:b/>
          <w:bCs/>
          <w:sz w:val="36"/>
          <w:szCs w:val="36"/>
        </w:rPr>
        <w:br w:type="page"/>
      </w:r>
    </w:p>
    <w:p w:rsidR="0034409E" w:rsidRDefault="0034409E" w:rsidP="0034409E">
      <w:pPr>
        <w:spacing w:line="480" w:lineRule="auto"/>
        <w:ind w:left="360"/>
        <w:jc w:val="center"/>
        <w:rPr>
          <w:b/>
          <w:sz w:val="32"/>
          <w:szCs w:val="32"/>
          <w:lang w:val="en-IN"/>
        </w:rPr>
      </w:pPr>
      <w:r w:rsidRPr="006C6771">
        <w:rPr>
          <w:b/>
          <w:sz w:val="32"/>
          <w:szCs w:val="32"/>
          <w:lang w:val="en-IN"/>
        </w:rPr>
        <w:lastRenderedPageBreak/>
        <w:t>LIST OF FIGURES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37"/>
        <w:gridCol w:w="3034"/>
        <w:gridCol w:w="2905"/>
      </w:tblGrid>
      <w:tr w:rsidR="0083359C" w:rsidTr="002148D2">
        <w:tc>
          <w:tcPr>
            <w:tcW w:w="2937" w:type="dxa"/>
          </w:tcPr>
          <w:p w:rsidR="0083359C" w:rsidRDefault="0083359C" w:rsidP="0083359C">
            <w:pPr>
              <w:spacing w:line="480" w:lineRule="auto"/>
              <w:jc w:val="center"/>
              <w:rPr>
                <w:b/>
                <w:sz w:val="32"/>
                <w:szCs w:val="32"/>
                <w:lang w:val="en-IN"/>
              </w:rPr>
            </w:pPr>
            <w:r w:rsidRPr="006C6771">
              <w:rPr>
                <w:b/>
                <w:sz w:val="32"/>
                <w:szCs w:val="32"/>
                <w:lang w:val="en-IN"/>
              </w:rPr>
              <w:t xml:space="preserve">FIGURE NO.     </w:t>
            </w:r>
          </w:p>
        </w:tc>
        <w:tc>
          <w:tcPr>
            <w:tcW w:w="3034" w:type="dxa"/>
          </w:tcPr>
          <w:p w:rsidR="0083359C" w:rsidRDefault="0083359C" w:rsidP="0083359C">
            <w:pPr>
              <w:spacing w:line="480" w:lineRule="auto"/>
              <w:jc w:val="center"/>
              <w:rPr>
                <w:b/>
                <w:sz w:val="32"/>
                <w:szCs w:val="32"/>
                <w:lang w:val="en-IN"/>
              </w:rPr>
            </w:pPr>
            <w:r w:rsidRPr="006C6771">
              <w:rPr>
                <w:b/>
                <w:sz w:val="32"/>
                <w:szCs w:val="32"/>
                <w:lang w:val="en-IN"/>
              </w:rPr>
              <w:t xml:space="preserve">FIGURE NAME                   </w:t>
            </w:r>
          </w:p>
        </w:tc>
        <w:tc>
          <w:tcPr>
            <w:tcW w:w="2905" w:type="dxa"/>
          </w:tcPr>
          <w:p w:rsidR="0083359C" w:rsidRDefault="0083359C" w:rsidP="0034409E">
            <w:pPr>
              <w:spacing w:line="480" w:lineRule="auto"/>
              <w:jc w:val="center"/>
              <w:rPr>
                <w:b/>
                <w:sz w:val="32"/>
                <w:szCs w:val="32"/>
                <w:lang w:val="en-IN"/>
              </w:rPr>
            </w:pPr>
            <w:r w:rsidRPr="006C6771">
              <w:rPr>
                <w:b/>
                <w:sz w:val="32"/>
                <w:szCs w:val="32"/>
                <w:lang w:val="en-IN"/>
              </w:rPr>
              <w:t>PAGE NO</w:t>
            </w:r>
            <w:r>
              <w:rPr>
                <w:b/>
                <w:sz w:val="32"/>
                <w:szCs w:val="32"/>
                <w:lang w:val="en-IN"/>
              </w:rPr>
              <w:t>.</w:t>
            </w:r>
          </w:p>
        </w:tc>
      </w:tr>
      <w:tr w:rsidR="0083359C" w:rsidTr="002148D2">
        <w:tc>
          <w:tcPr>
            <w:tcW w:w="2937" w:type="dxa"/>
          </w:tcPr>
          <w:p w:rsidR="0083359C" w:rsidRDefault="0083359C" w:rsidP="0034409E">
            <w:pPr>
              <w:spacing w:line="480" w:lineRule="auto"/>
              <w:jc w:val="center"/>
              <w:rPr>
                <w:b/>
                <w:sz w:val="32"/>
                <w:szCs w:val="32"/>
                <w:lang w:val="en-IN"/>
              </w:rPr>
            </w:pPr>
            <w:r w:rsidRPr="002B61E5">
              <w:rPr>
                <w:bCs/>
                <w:sz w:val="28"/>
                <w:szCs w:val="28"/>
              </w:rPr>
              <w:t>2.1.1</w:t>
            </w:r>
          </w:p>
        </w:tc>
        <w:tc>
          <w:tcPr>
            <w:tcW w:w="3034" w:type="dxa"/>
          </w:tcPr>
          <w:p w:rsidR="0083359C" w:rsidRDefault="0083359C" w:rsidP="0083359C">
            <w:r w:rsidRPr="002B61E5">
              <w:rPr>
                <w:bCs/>
                <w:sz w:val="28"/>
                <w:szCs w:val="28"/>
              </w:rPr>
              <w:t>ARCHITECTURE DIAGRAM</w:t>
            </w:r>
          </w:p>
          <w:p w:rsidR="0083359C" w:rsidRPr="0083359C" w:rsidRDefault="0083359C" w:rsidP="0083359C">
            <w:pPr>
              <w:spacing w:line="360" w:lineRule="auto"/>
              <w:rPr>
                <w:sz w:val="26"/>
                <w:szCs w:val="26"/>
              </w:rPr>
            </w:pPr>
            <w:r w:rsidRPr="009A6822">
              <w:rPr>
                <w:sz w:val="26"/>
                <w:szCs w:val="26"/>
              </w:rPr>
              <w:t>CLASS DIAGRAM</w:t>
            </w:r>
          </w:p>
        </w:tc>
        <w:tc>
          <w:tcPr>
            <w:tcW w:w="2905" w:type="dxa"/>
          </w:tcPr>
          <w:p w:rsidR="0083359C" w:rsidRPr="001527D6" w:rsidRDefault="006D6DF1" w:rsidP="0034409E">
            <w:pPr>
              <w:spacing w:line="480" w:lineRule="auto"/>
              <w:jc w:val="center"/>
              <w:rPr>
                <w:sz w:val="32"/>
                <w:szCs w:val="32"/>
                <w:lang w:val="en-IN"/>
              </w:rPr>
            </w:pPr>
            <w:r w:rsidRPr="001527D6">
              <w:rPr>
                <w:sz w:val="32"/>
                <w:szCs w:val="32"/>
                <w:lang w:val="en-IN"/>
              </w:rPr>
              <w:t>14</w:t>
            </w:r>
          </w:p>
        </w:tc>
      </w:tr>
      <w:tr w:rsidR="0083359C" w:rsidTr="002148D2">
        <w:tc>
          <w:tcPr>
            <w:tcW w:w="2937" w:type="dxa"/>
          </w:tcPr>
          <w:p w:rsidR="0083359C" w:rsidRDefault="006D6DF1" w:rsidP="0034409E">
            <w:pPr>
              <w:spacing w:line="480" w:lineRule="auto"/>
              <w:jc w:val="center"/>
              <w:rPr>
                <w:b/>
                <w:sz w:val="32"/>
                <w:szCs w:val="32"/>
                <w:lang w:val="en-IN"/>
              </w:rPr>
            </w:pPr>
            <w:r>
              <w:rPr>
                <w:rFonts w:cs="Times New Roman"/>
                <w:bCs/>
                <w:sz w:val="28"/>
                <w:szCs w:val="28"/>
              </w:rPr>
              <w:t>2.1</w:t>
            </w:r>
            <w:r w:rsidR="0083359C" w:rsidRPr="009A6822">
              <w:rPr>
                <w:rFonts w:cs="Times New Roman"/>
                <w:bCs/>
                <w:sz w:val="28"/>
                <w:szCs w:val="28"/>
              </w:rPr>
              <w:t>.</w:t>
            </w:r>
            <w:r>
              <w:rPr>
                <w:rFonts w:cs="Times New Roman"/>
                <w:bCs/>
                <w:sz w:val="28"/>
                <w:szCs w:val="28"/>
              </w:rPr>
              <w:t>3</w:t>
            </w:r>
          </w:p>
        </w:tc>
        <w:tc>
          <w:tcPr>
            <w:tcW w:w="3034" w:type="dxa"/>
          </w:tcPr>
          <w:p w:rsidR="0083359C" w:rsidRPr="006D6DF1" w:rsidRDefault="006D6DF1" w:rsidP="006D6DF1">
            <w:pPr>
              <w:autoSpaceDE w:val="0"/>
              <w:autoSpaceDN w:val="0"/>
              <w:adjustRightInd w:val="0"/>
              <w:spacing w:line="360" w:lineRule="auto"/>
              <w:jc w:val="both"/>
              <w:rPr>
                <w:rFonts w:cs="Times New Roman"/>
              </w:rPr>
            </w:pPr>
            <w:r w:rsidRPr="002B61E5">
              <w:rPr>
                <w:rFonts w:cs="Times New Roman"/>
                <w:bCs/>
                <w:sz w:val="28"/>
                <w:szCs w:val="28"/>
              </w:rPr>
              <w:t>E-R DIAGRAM</w:t>
            </w:r>
          </w:p>
        </w:tc>
        <w:tc>
          <w:tcPr>
            <w:tcW w:w="2905" w:type="dxa"/>
          </w:tcPr>
          <w:p w:rsidR="0083359C" w:rsidRPr="001527D6" w:rsidRDefault="001527D6" w:rsidP="0034409E">
            <w:pPr>
              <w:spacing w:line="480" w:lineRule="auto"/>
              <w:jc w:val="center"/>
              <w:rPr>
                <w:sz w:val="32"/>
                <w:szCs w:val="32"/>
                <w:lang w:val="en-IN"/>
              </w:rPr>
            </w:pPr>
            <w:r w:rsidRPr="001527D6">
              <w:rPr>
                <w:sz w:val="32"/>
                <w:szCs w:val="32"/>
                <w:lang w:val="en-IN"/>
              </w:rPr>
              <w:t>19</w:t>
            </w:r>
          </w:p>
        </w:tc>
      </w:tr>
      <w:tr w:rsidR="001527D6" w:rsidTr="002148D2">
        <w:tc>
          <w:tcPr>
            <w:tcW w:w="2937" w:type="dxa"/>
          </w:tcPr>
          <w:p w:rsidR="001527D6" w:rsidRDefault="001527D6" w:rsidP="0034409E">
            <w:pPr>
              <w:spacing w:line="480" w:lineRule="auto"/>
              <w:jc w:val="center"/>
              <w:rPr>
                <w:rFonts w:cs="Times New Roman"/>
                <w:bCs/>
                <w:sz w:val="28"/>
                <w:szCs w:val="28"/>
              </w:rPr>
            </w:pPr>
            <w:r w:rsidRPr="002B61E5">
              <w:rPr>
                <w:rFonts w:cs="Times New Roman"/>
                <w:bCs/>
                <w:sz w:val="28"/>
                <w:szCs w:val="28"/>
              </w:rPr>
              <w:t>2.1.4</w:t>
            </w:r>
          </w:p>
        </w:tc>
        <w:tc>
          <w:tcPr>
            <w:tcW w:w="3034" w:type="dxa"/>
          </w:tcPr>
          <w:p w:rsidR="001527D6" w:rsidRPr="002B61E5" w:rsidRDefault="001527D6" w:rsidP="001527D6">
            <w:pPr>
              <w:autoSpaceDE w:val="0"/>
              <w:autoSpaceDN w:val="0"/>
              <w:adjustRightInd w:val="0"/>
              <w:spacing w:line="360" w:lineRule="auto"/>
              <w:jc w:val="both"/>
              <w:rPr>
                <w:rFonts w:cs="Times New Roman"/>
                <w:bCs/>
                <w:sz w:val="28"/>
                <w:szCs w:val="28"/>
              </w:rPr>
            </w:pPr>
            <w:r w:rsidRPr="002B61E5">
              <w:rPr>
                <w:rFonts w:cs="Times New Roman"/>
                <w:bCs/>
                <w:sz w:val="28"/>
                <w:szCs w:val="28"/>
              </w:rPr>
              <w:t>DATAFLOW</w:t>
            </w:r>
            <w:r>
              <w:rPr>
                <w:rFonts w:cs="Times New Roman"/>
                <w:bCs/>
                <w:sz w:val="28"/>
                <w:szCs w:val="28"/>
              </w:rPr>
              <w:t xml:space="preserve"> </w:t>
            </w:r>
            <w:r w:rsidRPr="002B61E5">
              <w:rPr>
                <w:rFonts w:cs="Times New Roman"/>
                <w:bCs/>
                <w:sz w:val="28"/>
                <w:szCs w:val="28"/>
              </w:rPr>
              <w:t>DIAGRAM</w:t>
            </w:r>
          </w:p>
        </w:tc>
        <w:tc>
          <w:tcPr>
            <w:tcW w:w="2905" w:type="dxa"/>
          </w:tcPr>
          <w:p w:rsidR="001527D6" w:rsidRPr="001527D6" w:rsidRDefault="001527D6" w:rsidP="0034409E">
            <w:pPr>
              <w:spacing w:line="480" w:lineRule="auto"/>
              <w:jc w:val="center"/>
              <w:rPr>
                <w:sz w:val="32"/>
                <w:szCs w:val="32"/>
                <w:lang w:val="en-IN"/>
              </w:rPr>
            </w:pPr>
            <w:r w:rsidRPr="001527D6">
              <w:rPr>
                <w:sz w:val="32"/>
                <w:szCs w:val="32"/>
                <w:lang w:val="en-IN"/>
              </w:rPr>
              <w:t>20</w:t>
            </w:r>
          </w:p>
        </w:tc>
      </w:tr>
      <w:tr w:rsidR="006D6DF1" w:rsidTr="002148D2">
        <w:tc>
          <w:tcPr>
            <w:tcW w:w="2937" w:type="dxa"/>
          </w:tcPr>
          <w:p w:rsidR="006D6DF1" w:rsidRPr="009A6822" w:rsidRDefault="001527D6" w:rsidP="0034409E">
            <w:pPr>
              <w:spacing w:line="480" w:lineRule="auto"/>
              <w:jc w:val="center"/>
              <w:rPr>
                <w:rFonts w:cs="Times New Roman"/>
                <w:bCs/>
                <w:sz w:val="28"/>
                <w:szCs w:val="28"/>
              </w:rPr>
            </w:pPr>
            <w:r>
              <w:rPr>
                <w:rFonts w:cs="Times New Roman"/>
                <w:bCs/>
                <w:sz w:val="28"/>
                <w:szCs w:val="28"/>
              </w:rPr>
              <w:t>2.2</w:t>
            </w:r>
            <w:r w:rsidR="006D6DF1" w:rsidRPr="002B61E5">
              <w:rPr>
                <w:rFonts w:cs="Times New Roman"/>
                <w:bCs/>
                <w:sz w:val="28"/>
                <w:szCs w:val="28"/>
              </w:rPr>
              <w:t>.</w:t>
            </w:r>
            <w:r>
              <w:rPr>
                <w:rFonts w:cs="Times New Roman"/>
                <w:bCs/>
                <w:sz w:val="28"/>
                <w:szCs w:val="28"/>
              </w:rPr>
              <w:t>1</w:t>
            </w:r>
          </w:p>
        </w:tc>
        <w:tc>
          <w:tcPr>
            <w:tcW w:w="3034" w:type="dxa"/>
          </w:tcPr>
          <w:p w:rsidR="006D6DF1" w:rsidRPr="009A6822" w:rsidRDefault="006D6DF1" w:rsidP="006D6DF1">
            <w:pPr>
              <w:autoSpaceDE w:val="0"/>
              <w:autoSpaceDN w:val="0"/>
              <w:adjustRightInd w:val="0"/>
              <w:spacing w:line="360" w:lineRule="auto"/>
              <w:jc w:val="both"/>
              <w:rPr>
                <w:rFonts w:cs="Times New Roman"/>
                <w:bCs/>
                <w:sz w:val="28"/>
                <w:szCs w:val="28"/>
              </w:rPr>
            </w:pPr>
            <w:r w:rsidRPr="009A6822">
              <w:rPr>
                <w:rFonts w:cs="Times New Roman"/>
                <w:bCs/>
                <w:sz w:val="28"/>
                <w:szCs w:val="28"/>
              </w:rPr>
              <w:t>USE CASE DIAGRAMS</w:t>
            </w:r>
          </w:p>
        </w:tc>
        <w:tc>
          <w:tcPr>
            <w:tcW w:w="2905" w:type="dxa"/>
          </w:tcPr>
          <w:p w:rsidR="006D6DF1" w:rsidRPr="001527D6" w:rsidRDefault="001527D6" w:rsidP="0034409E">
            <w:pPr>
              <w:spacing w:line="480" w:lineRule="auto"/>
              <w:jc w:val="center"/>
              <w:rPr>
                <w:sz w:val="32"/>
                <w:szCs w:val="32"/>
                <w:lang w:val="en-IN"/>
              </w:rPr>
            </w:pPr>
            <w:r w:rsidRPr="001527D6">
              <w:rPr>
                <w:sz w:val="32"/>
                <w:szCs w:val="32"/>
                <w:lang w:val="en-IN"/>
              </w:rPr>
              <w:t>21</w:t>
            </w:r>
          </w:p>
        </w:tc>
      </w:tr>
      <w:tr w:rsidR="001527D6" w:rsidTr="002148D2">
        <w:tc>
          <w:tcPr>
            <w:tcW w:w="2937" w:type="dxa"/>
          </w:tcPr>
          <w:p w:rsidR="001527D6" w:rsidRDefault="001527D6" w:rsidP="0034409E">
            <w:pPr>
              <w:spacing w:line="480" w:lineRule="auto"/>
              <w:jc w:val="center"/>
              <w:rPr>
                <w:rFonts w:cs="Times New Roman"/>
                <w:bCs/>
                <w:sz w:val="28"/>
                <w:szCs w:val="28"/>
              </w:rPr>
            </w:pPr>
            <w:r w:rsidRPr="009A6822">
              <w:rPr>
                <w:sz w:val="26"/>
                <w:szCs w:val="26"/>
              </w:rPr>
              <w:t>2.2.2</w:t>
            </w:r>
          </w:p>
        </w:tc>
        <w:tc>
          <w:tcPr>
            <w:tcW w:w="3034" w:type="dxa"/>
          </w:tcPr>
          <w:p w:rsidR="001527D6" w:rsidRPr="001527D6" w:rsidRDefault="001527D6" w:rsidP="001527D6">
            <w:pPr>
              <w:spacing w:line="360" w:lineRule="auto"/>
              <w:jc w:val="both"/>
              <w:rPr>
                <w:sz w:val="26"/>
                <w:szCs w:val="26"/>
              </w:rPr>
            </w:pPr>
            <w:r w:rsidRPr="009A6822">
              <w:rPr>
                <w:sz w:val="26"/>
                <w:szCs w:val="26"/>
              </w:rPr>
              <w:t>CLASS DIAGRAM</w:t>
            </w:r>
          </w:p>
        </w:tc>
        <w:tc>
          <w:tcPr>
            <w:tcW w:w="2905" w:type="dxa"/>
          </w:tcPr>
          <w:p w:rsidR="001527D6" w:rsidRPr="001527D6" w:rsidRDefault="001527D6" w:rsidP="0034409E">
            <w:pPr>
              <w:spacing w:line="480" w:lineRule="auto"/>
              <w:jc w:val="center"/>
              <w:rPr>
                <w:sz w:val="32"/>
                <w:szCs w:val="32"/>
                <w:lang w:val="en-IN"/>
              </w:rPr>
            </w:pPr>
            <w:r w:rsidRPr="001527D6">
              <w:rPr>
                <w:sz w:val="32"/>
                <w:szCs w:val="32"/>
                <w:lang w:val="en-IN"/>
              </w:rPr>
              <w:t>22</w:t>
            </w:r>
          </w:p>
        </w:tc>
      </w:tr>
      <w:tr w:rsidR="0083359C" w:rsidTr="002148D2">
        <w:tc>
          <w:tcPr>
            <w:tcW w:w="2937" w:type="dxa"/>
          </w:tcPr>
          <w:p w:rsidR="0083359C" w:rsidRDefault="0083359C" w:rsidP="0034409E">
            <w:pPr>
              <w:spacing w:line="480" w:lineRule="auto"/>
              <w:jc w:val="center"/>
              <w:rPr>
                <w:b/>
                <w:sz w:val="32"/>
                <w:szCs w:val="32"/>
                <w:lang w:val="en-IN"/>
              </w:rPr>
            </w:pPr>
            <w:r w:rsidRPr="009A6822">
              <w:rPr>
                <w:rFonts w:cs="Times New Roman"/>
                <w:bCs/>
                <w:sz w:val="28"/>
                <w:szCs w:val="28"/>
              </w:rPr>
              <w:t>2.2.3</w:t>
            </w:r>
          </w:p>
        </w:tc>
        <w:tc>
          <w:tcPr>
            <w:tcW w:w="3034" w:type="dxa"/>
          </w:tcPr>
          <w:p w:rsidR="0083359C" w:rsidRPr="0083359C" w:rsidRDefault="0083359C" w:rsidP="0083359C">
            <w:pPr>
              <w:autoSpaceDE w:val="0"/>
              <w:autoSpaceDN w:val="0"/>
              <w:adjustRightInd w:val="0"/>
              <w:spacing w:line="360" w:lineRule="auto"/>
              <w:rPr>
                <w:rFonts w:cs="Times New Roman"/>
              </w:rPr>
            </w:pPr>
            <w:r w:rsidRPr="009A6822">
              <w:rPr>
                <w:rFonts w:cs="Times New Roman"/>
                <w:bCs/>
                <w:sz w:val="28"/>
                <w:szCs w:val="28"/>
              </w:rPr>
              <w:t>ACTIVITY DIAGRAM</w:t>
            </w:r>
          </w:p>
        </w:tc>
        <w:tc>
          <w:tcPr>
            <w:tcW w:w="2905" w:type="dxa"/>
          </w:tcPr>
          <w:p w:rsidR="0083359C" w:rsidRPr="001527D6" w:rsidRDefault="001527D6" w:rsidP="0034409E">
            <w:pPr>
              <w:spacing w:line="480" w:lineRule="auto"/>
              <w:jc w:val="center"/>
              <w:rPr>
                <w:sz w:val="32"/>
                <w:szCs w:val="32"/>
                <w:lang w:val="en-IN"/>
              </w:rPr>
            </w:pPr>
            <w:r w:rsidRPr="001527D6">
              <w:rPr>
                <w:sz w:val="32"/>
                <w:szCs w:val="32"/>
                <w:lang w:val="en-IN"/>
              </w:rPr>
              <w:t>23</w:t>
            </w:r>
          </w:p>
        </w:tc>
      </w:tr>
      <w:tr w:rsidR="0083359C" w:rsidTr="002148D2">
        <w:tc>
          <w:tcPr>
            <w:tcW w:w="2937" w:type="dxa"/>
          </w:tcPr>
          <w:p w:rsidR="0083359C" w:rsidRDefault="0083359C" w:rsidP="0034409E">
            <w:pPr>
              <w:spacing w:line="480" w:lineRule="auto"/>
              <w:jc w:val="center"/>
              <w:rPr>
                <w:b/>
                <w:sz w:val="32"/>
                <w:szCs w:val="32"/>
                <w:lang w:val="en-IN"/>
              </w:rPr>
            </w:pPr>
            <w:r w:rsidRPr="009A6822">
              <w:rPr>
                <w:rFonts w:cs="Times New Roman"/>
                <w:bCs/>
                <w:sz w:val="28"/>
                <w:szCs w:val="28"/>
              </w:rPr>
              <w:t>2.2.4</w:t>
            </w:r>
          </w:p>
        </w:tc>
        <w:tc>
          <w:tcPr>
            <w:tcW w:w="3034" w:type="dxa"/>
          </w:tcPr>
          <w:p w:rsidR="0083359C" w:rsidRPr="009A6822" w:rsidRDefault="0083359C" w:rsidP="0083359C">
            <w:pPr>
              <w:autoSpaceDE w:val="0"/>
              <w:autoSpaceDN w:val="0"/>
              <w:adjustRightInd w:val="0"/>
              <w:spacing w:line="360" w:lineRule="auto"/>
              <w:rPr>
                <w:rFonts w:cs="Times New Roman"/>
              </w:rPr>
            </w:pPr>
            <w:r w:rsidRPr="009A6822">
              <w:rPr>
                <w:rFonts w:cs="Times New Roman"/>
                <w:bCs/>
                <w:sz w:val="28"/>
                <w:szCs w:val="28"/>
              </w:rPr>
              <w:t>SEQUENCE DIAGRAM</w:t>
            </w:r>
          </w:p>
          <w:p w:rsidR="0083359C" w:rsidRDefault="0083359C" w:rsidP="0083359C">
            <w:pPr>
              <w:autoSpaceDE w:val="0"/>
              <w:autoSpaceDN w:val="0"/>
              <w:adjustRightInd w:val="0"/>
              <w:spacing w:line="360" w:lineRule="auto"/>
              <w:rPr>
                <w:b/>
                <w:sz w:val="32"/>
                <w:szCs w:val="32"/>
                <w:lang w:val="en-IN"/>
              </w:rPr>
            </w:pPr>
          </w:p>
        </w:tc>
        <w:tc>
          <w:tcPr>
            <w:tcW w:w="2905" w:type="dxa"/>
          </w:tcPr>
          <w:p w:rsidR="0083359C" w:rsidRPr="001527D6" w:rsidRDefault="001527D6" w:rsidP="0034409E">
            <w:pPr>
              <w:spacing w:line="480" w:lineRule="auto"/>
              <w:jc w:val="center"/>
              <w:rPr>
                <w:sz w:val="32"/>
                <w:szCs w:val="32"/>
                <w:lang w:val="en-IN"/>
              </w:rPr>
            </w:pPr>
            <w:r w:rsidRPr="001527D6">
              <w:rPr>
                <w:sz w:val="32"/>
                <w:szCs w:val="32"/>
                <w:lang w:val="en-IN"/>
              </w:rPr>
              <w:t>26</w:t>
            </w:r>
          </w:p>
        </w:tc>
      </w:tr>
      <w:tr w:rsidR="0083359C" w:rsidTr="002148D2">
        <w:tc>
          <w:tcPr>
            <w:tcW w:w="2937" w:type="dxa"/>
          </w:tcPr>
          <w:p w:rsidR="0083359C" w:rsidRDefault="0083359C" w:rsidP="0034409E">
            <w:pPr>
              <w:spacing w:line="480" w:lineRule="auto"/>
              <w:jc w:val="center"/>
              <w:rPr>
                <w:b/>
                <w:sz w:val="32"/>
                <w:szCs w:val="32"/>
                <w:lang w:val="en-IN"/>
              </w:rPr>
            </w:pPr>
            <w:r w:rsidRPr="009A6822">
              <w:rPr>
                <w:rFonts w:cs="Times New Roman"/>
                <w:bCs/>
                <w:sz w:val="28"/>
                <w:szCs w:val="28"/>
              </w:rPr>
              <w:t>2.2.5</w:t>
            </w:r>
          </w:p>
        </w:tc>
        <w:tc>
          <w:tcPr>
            <w:tcW w:w="3034" w:type="dxa"/>
          </w:tcPr>
          <w:p w:rsidR="0083359C" w:rsidRPr="0083359C" w:rsidRDefault="0083359C" w:rsidP="0083359C">
            <w:pPr>
              <w:autoSpaceDE w:val="0"/>
              <w:autoSpaceDN w:val="0"/>
              <w:adjustRightInd w:val="0"/>
              <w:spacing w:line="360" w:lineRule="auto"/>
              <w:rPr>
                <w:rFonts w:cs="Times New Roman"/>
              </w:rPr>
            </w:pPr>
            <w:r w:rsidRPr="009A6822">
              <w:rPr>
                <w:rFonts w:cs="Times New Roman"/>
                <w:bCs/>
                <w:sz w:val="28"/>
                <w:szCs w:val="28"/>
              </w:rPr>
              <w:t>COLLABORATION DIAGRAM</w:t>
            </w:r>
          </w:p>
        </w:tc>
        <w:tc>
          <w:tcPr>
            <w:tcW w:w="2905" w:type="dxa"/>
          </w:tcPr>
          <w:p w:rsidR="0083359C" w:rsidRPr="001527D6" w:rsidRDefault="001527D6" w:rsidP="0034409E">
            <w:pPr>
              <w:spacing w:line="480" w:lineRule="auto"/>
              <w:jc w:val="center"/>
              <w:rPr>
                <w:sz w:val="32"/>
                <w:szCs w:val="32"/>
                <w:lang w:val="en-IN"/>
              </w:rPr>
            </w:pPr>
            <w:r w:rsidRPr="001527D6">
              <w:rPr>
                <w:sz w:val="32"/>
                <w:szCs w:val="32"/>
                <w:lang w:val="en-IN"/>
              </w:rPr>
              <w:t>27</w:t>
            </w:r>
          </w:p>
        </w:tc>
      </w:tr>
    </w:tbl>
    <w:p w:rsidR="0083359C" w:rsidRDefault="0083359C" w:rsidP="0034409E">
      <w:pPr>
        <w:spacing w:line="480" w:lineRule="auto"/>
        <w:ind w:left="360"/>
        <w:jc w:val="center"/>
        <w:rPr>
          <w:b/>
          <w:sz w:val="32"/>
          <w:szCs w:val="32"/>
          <w:lang w:val="en-IN"/>
        </w:rPr>
      </w:pPr>
    </w:p>
    <w:p w:rsidR="0083359C" w:rsidRDefault="0083359C">
      <w:pPr>
        <w:widowControl/>
        <w:suppressAutoHyphens w:val="0"/>
        <w:spacing w:after="200" w:line="276" w:lineRule="auto"/>
        <w:rPr>
          <w:b/>
          <w:sz w:val="32"/>
          <w:szCs w:val="32"/>
          <w:lang w:val="en-IN"/>
        </w:rPr>
      </w:pPr>
      <w:r>
        <w:rPr>
          <w:b/>
          <w:sz w:val="32"/>
          <w:szCs w:val="32"/>
          <w:lang w:val="en-IN"/>
        </w:rPr>
        <w:br w:type="page"/>
      </w:r>
    </w:p>
    <w:p w:rsidR="0083359C" w:rsidRDefault="0083359C" w:rsidP="002148D2">
      <w:pPr>
        <w:spacing w:line="480" w:lineRule="auto"/>
        <w:rPr>
          <w:b/>
          <w:sz w:val="32"/>
          <w:szCs w:val="32"/>
        </w:rPr>
      </w:pPr>
      <w:r>
        <w:rPr>
          <w:b/>
          <w:sz w:val="32"/>
          <w:szCs w:val="32"/>
        </w:rPr>
        <w:lastRenderedPageBreak/>
        <w:t xml:space="preserve">                               LIST OF ABBREVIATIONS</w:t>
      </w:r>
    </w:p>
    <w:p w:rsidR="0083359C" w:rsidRDefault="0083359C" w:rsidP="002148D2">
      <w:pPr>
        <w:spacing w:line="480" w:lineRule="auto"/>
        <w:rPr>
          <w:b/>
          <w:sz w:val="32"/>
          <w:szCs w:val="32"/>
        </w:rPr>
      </w:pPr>
      <w:r>
        <w:rPr>
          <w:b/>
          <w:sz w:val="32"/>
          <w:szCs w:val="32"/>
        </w:rPr>
        <w:t>S.NO                 ABBREVIATIONS                    EXPANSION</w:t>
      </w:r>
    </w:p>
    <w:p w:rsidR="0083359C" w:rsidRPr="002148D2" w:rsidRDefault="0083359C" w:rsidP="002148D2">
      <w:pPr>
        <w:widowControl/>
        <w:numPr>
          <w:ilvl w:val="0"/>
          <w:numId w:val="9"/>
        </w:numPr>
        <w:suppressAutoHyphens w:val="0"/>
        <w:spacing w:line="480" w:lineRule="auto"/>
        <w:rPr>
          <w:sz w:val="32"/>
          <w:szCs w:val="32"/>
        </w:rPr>
      </w:pPr>
      <w:r>
        <w:rPr>
          <w:b/>
          <w:sz w:val="32"/>
          <w:szCs w:val="32"/>
        </w:rPr>
        <w:t xml:space="preserve">                       UP                                         </w:t>
      </w:r>
      <w:r w:rsidRPr="002148D2">
        <w:rPr>
          <w:b/>
          <w:sz w:val="32"/>
          <w:szCs w:val="32"/>
        </w:rPr>
        <w:t xml:space="preserve"> </w:t>
      </w:r>
      <w:r w:rsidRPr="002148D2">
        <w:rPr>
          <w:sz w:val="32"/>
          <w:szCs w:val="32"/>
        </w:rPr>
        <w:t>Utility pattern</w:t>
      </w:r>
    </w:p>
    <w:p w:rsidR="0083359C" w:rsidRDefault="0083359C" w:rsidP="002148D2">
      <w:pPr>
        <w:widowControl/>
        <w:numPr>
          <w:ilvl w:val="0"/>
          <w:numId w:val="9"/>
        </w:numPr>
        <w:suppressAutoHyphens w:val="0"/>
        <w:spacing w:line="480" w:lineRule="auto"/>
        <w:rPr>
          <w:b/>
          <w:sz w:val="32"/>
          <w:szCs w:val="32"/>
        </w:rPr>
      </w:pPr>
      <w:r>
        <w:rPr>
          <w:b/>
          <w:sz w:val="32"/>
          <w:szCs w:val="32"/>
        </w:rPr>
        <w:t xml:space="preserve">                       UML                                     </w:t>
      </w:r>
      <w:r w:rsidR="00E574E3">
        <w:rPr>
          <w:sz w:val="32"/>
          <w:szCs w:val="32"/>
        </w:rPr>
        <w:t xml:space="preserve"> Unified mode</w:t>
      </w:r>
      <w:r w:rsidRPr="000213F6">
        <w:rPr>
          <w:sz w:val="32"/>
          <w:szCs w:val="32"/>
        </w:rPr>
        <w:t>ling</w:t>
      </w:r>
      <w:r>
        <w:rPr>
          <w:b/>
          <w:sz w:val="32"/>
          <w:szCs w:val="32"/>
        </w:rPr>
        <w:t xml:space="preserve">                                          </w:t>
      </w:r>
    </w:p>
    <w:p w:rsidR="0083359C" w:rsidRPr="000213F6" w:rsidRDefault="0083359C" w:rsidP="002148D2">
      <w:pPr>
        <w:spacing w:line="480" w:lineRule="auto"/>
        <w:ind w:left="360"/>
        <w:rPr>
          <w:sz w:val="32"/>
          <w:szCs w:val="32"/>
        </w:rPr>
      </w:pPr>
      <w:r>
        <w:rPr>
          <w:b/>
          <w:sz w:val="32"/>
          <w:szCs w:val="32"/>
        </w:rPr>
        <w:t xml:space="preserve">                                                                          </w:t>
      </w:r>
      <w:r w:rsidR="00B508DA">
        <w:rPr>
          <w:b/>
          <w:sz w:val="32"/>
          <w:szCs w:val="32"/>
        </w:rPr>
        <w:t xml:space="preserve"> </w:t>
      </w:r>
      <w:r w:rsidRPr="000213F6">
        <w:rPr>
          <w:sz w:val="32"/>
          <w:szCs w:val="32"/>
        </w:rPr>
        <w:t>languag</w:t>
      </w:r>
      <w:r w:rsidR="00E574E3">
        <w:rPr>
          <w:sz w:val="32"/>
          <w:szCs w:val="32"/>
        </w:rPr>
        <w:t>e</w:t>
      </w:r>
      <w:r w:rsidRPr="000213F6">
        <w:rPr>
          <w:sz w:val="32"/>
          <w:szCs w:val="32"/>
        </w:rPr>
        <w:t xml:space="preserve">                                              </w:t>
      </w:r>
    </w:p>
    <w:p w:rsidR="0083359C" w:rsidRDefault="0083359C" w:rsidP="002148D2">
      <w:pPr>
        <w:widowControl/>
        <w:numPr>
          <w:ilvl w:val="0"/>
          <w:numId w:val="9"/>
        </w:numPr>
        <w:suppressAutoHyphens w:val="0"/>
        <w:spacing w:line="480" w:lineRule="auto"/>
        <w:rPr>
          <w:b/>
          <w:sz w:val="32"/>
          <w:szCs w:val="32"/>
        </w:rPr>
      </w:pPr>
      <w:r>
        <w:rPr>
          <w:b/>
          <w:sz w:val="32"/>
          <w:szCs w:val="32"/>
        </w:rPr>
        <w:t xml:space="preserve">                        DFD                                      </w:t>
      </w:r>
      <w:r w:rsidRPr="000213F6">
        <w:rPr>
          <w:sz w:val="32"/>
          <w:szCs w:val="32"/>
        </w:rPr>
        <w:t>Data flow diagram</w:t>
      </w:r>
    </w:p>
    <w:p w:rsidR="0083359C" w:rsidRPr="002148D2" w:rsidRDefault="0083359C" w:rsidP="002148D2">
      <w:pPr>
        <w:widowControl/>
        <w:numPr>
          <w:ilvl w:val="0"/>
          <w:numId w:val="9"/>
        </w:numPr>
        <w:suppressAutoHyphens w:val="0"/>
        <w:spacing w:line="480" w:lineRule="auto"/>
        <w:rPr>
          <w:b/>
          <w:sz w:val="32"/>
          <w:szCs w:val="32"/>
        </w:rPr>
      </w:pPr>
      <w:r>
        <w:rPr>
          <w:b/>
          <w:sz w:val="32"/>
          <w:szCs w:val="32"/>
        </w:rPr>
        <w:t xml:space="preserve">                       ERM                                    </w:t>
      </w:r>
      <w:r w:rsidRPr="002148D2">
        <w:rPr>
          <w:b/>
          <w:sz w:val="32"/>
          <w:szCs w:val="32"/>
        </w:rPr>
        <w:t xml:space="preserve"> </w:t>
      </w:r>
      <w:r w:rsidR="002148D2" w:rsidRPr="002148D2">
        <w:rPr>
          <w:b/>
          <w:sz w:val="32"/>
          <w:szCs w:val="32"/>
        </w:rPr>
        <w:t xml:space="preserve"> </w:t>
      </w:r>
      <w:r w:rsidRPr="002148D2">
        <w:rPr>
          <w:sz w:val="32"/>
          <w:szCs w:val="32"/>
        </w:rPr>
        <w:t xml:space="preserve">Entity relations </w:t>
      </w:r>
      <w:r w:rsidR="002148D2">
        <w:rPr>
          <w:sz w:val="32"/>
          <w:szCs w:val="32"/>
        </w:rPr>
        <w:tab/>
      </w:r>
      <w:r w:rsidR="002148D2">
        <w:rPr>
          <w:sz w:val="32"/>
          <w:szCs w:val="32"/>
        </w:rPr>
        <w:tab/>
      </w:r>
      <w:r w:rsidR="002148D2">
        <w:rPr>
          <w:sz w:val="32"/>
          <w:szCs w:val="32"/>
        </w:rPr>
        <w:tab/>
      </w:r>
      <w:r w:rsidR="002148D2">
        <w:rPr>
          <w:sz w:val="32"/>
          <w:szCs w:val="32"/>
        </w:rPr>
        <w:tab/>
      </w:r>
      <w:r w:rsidR="002148D2">
        <w:rPr>
          <w:sz w:val="32"/>
          <w:szCs w:val="32"/>
        </w:rPr>
        <w:tab/>
      </w:r>
      <w:r w:rsidR="002148D2">
        <w:rPr>
          <w:sz w:val="32"/>
          <w:szCs w:val="32"/>
        </w:rPr>
        <w:tab/>
      </w:r>
      <w:r w:rsidR="002148D2">
        <w:rPr>
          <w:sz w:val="32"/>
          <w:szCs w:val="32"/>
        </w:rPr>
        <w:tab/>
      </w:r>
      <w:r w:rsidR="002148D2">
        <w:rPr>
          <w:sz w:val="32"/>
          <w:szCs w:val="32"/>
        </w:rPr>
        <w:tab/>
        <w:t xml:space="preserve">       </w:t>
      </w:r>
      <w:r w:rsidRPr="002148D2">
        <w:rPr>
          <w:sz w:val="32"/>
          <w:szCs w:val="32"/>
        </w:rPr>
        <w:t xml:space="preserve">model                                                                                </w:t>
      </w:r>
    </w:p>
    <w:p w:rsidR="0083359C" w:rsidRDefault="0083359C" w:rsidP="002148D2">
      <w:pPr>
        <w:widowControl/>
        <w:numPr>
          <w:ilvl w:val="0"/>
          <w:numId w:val="9"/>
        </w:numPr>
        <w:suppressAutoHyphens w:val="0"/>
        <w:spacing w:line="480" w:lineRule="auto"/>
        <w:rPr>
          <w:b/>
          <w:sz w:val="32"/>
          <w:szCs w:val="32"/>
        </w:rPr>
      </w:pPr>
      <w:r>
        <w:rPr>
          <w:b/>
          <w:sz w:val="32"/>
          <w:szCs w:val="32"/>
        </w:rPr>
        <w:t xml:space="preserve">                       TCP                                       </w:t>
      </w:r>
      <w:r w:rsidRPr="000213F6">
        <w:rPr>
          <w:sz w:val="32"/>
          <w:szCs w:val="32"/>
        </w:rPr>
        <w:t>transmission</w:t>
      </w:r>
    </w:p>
    <w:p w:rsidR="0083359C" w:rsidRPr="000213F6" w:rsidRDefault="0083359C" w:rsidP="002148D2">
      <w:pPr>
        <w:spacing w:line="480" w:lineRule="auto"/>
        <w:ind w:left="360"/>
        <w:rPr>
          <w:sz w:val="32"/>
          <w:szCs w:val="32"/>
        </w:rPr>
      </w:pPr>
      <w:r w:rsidRPr="000213F6">
        <w:rPr>
          <w:sz w:val="32"/>
          <w:szCs w:val="32"/>
        </w:rPr>
        <w:t xml:space="preserve">                                             </w:t>
      </w:r>
      <w:r w:rsidR="00E574E3">
        <w:rPr>
          <w:sz w:val="32"/>
          <w:szCs w:val="32"/>
        </w:rPr>
        <w:t xml:space="preserve">                             </w:t>
      </w:r>
      <w:r w:rsidRPr="000213F6">
        <w:rPr>
          <w:sz w:val="32"/>
          <w:szCs w:val="32"/>
        </w:rPr>
        <w:t>control protocol</w:t>
      </w:r>
    </w:p>
    <w:p w:rsidR="0083359C" w:rsidRDefault="0083359C" w:rsidP="002148D2">
      <w:pPr>
        <w:widowControl/>
        <w:numPr>
          <w:ilvl w:val="0"/>
          <w:numId w:val="9"/>
        </w:numPr>
        <w:suppressAutoHyphens w:val="0"/>
        <w:spacing w:line="480" w:lineRule="auto"/>
        <w:rPr>
          <w:b/>
          <w:sz w:val="32"/>
          <w:szCs w:val="32"/>
        </w:rPr>
      </w:pPr>
      <w:r>
        <w:rPr>
          <w:b/>
          <w:sz w:val="32"/>
          <w:szCs w:val="32"/>
        </w:rPr>
        <w:t xml:space="preserve">                       UDP                                      </w:t>
      </w:r>
      <w:r w:rsidR="00B508DA">
        <w:rPr>
          <w:b/>
          <w:sz w:val="32"/>
          <w:szCs w:val="32"/>
        </w:rPr>
        <w:t xml:space="preserve"> </w:t>
      </w:r>
      <w:r w:rsidRPr="000213F6">
        <w:rPr>
          <w:sz w:val="32"/>
          <w:szCs w:val="32"/>
        </w:rPr>
        <w:t>User datagram</w:t>
      </w:r>
      <w:r>
        <w:rPr>
          <w:b/>
          <w:sz w:val="32"/>
          <w:szCs w:val="32"/>
        </w:rPr>
        <w:t xml:space="preserve"> </w:t>
      </w:r>
    </w:p>
    <w:p w:rsidR="0083359C" w:rsidRPr="000213F6" w:rsidRDefault="0083359C" w:rsidP="002148D2">
      <w:pPr>
        <w:spacing w:line="480" w:lineRule="auto"/>
        <w:ind w:left="360"/>
        <w:rPr>
          <w:sz w:val="32"/>
          <w:szCs w:val="32"/>
        </w:rPr>
      </w:pPr>
      <w:r w:rsidRPr="000213F6">
        <w:rPr>
          <w:sz w:val="32"/>
          <w:szCs w:val="32"/>
        </w:rPr>
        <w:t xml:space="preserve">                                                                        </w:t>
      </w:r>
      <w:r w:rsidR="002148D2">
        <w:rPr>
          <w:sz w:val="32"/>
          <w:szCs w:val="32"/>
        </w:rPr>
        <w:t xml:space="preserve"> </w:t>
      </w:r>
      <w:r w:rsidR="00B508DA">
        <w:rPr>
          <w:sz w:val="32"/>
          <w:szCs w:val="32"/>
        </w:rPr>
        <w:t xml:space="preserve">  </w:t>
      </w:r>
      <w:r w:rsidRPr="000213F6">
        <w:rPr>
          <w:sz w:val="32"/>
          <w:szCs w:val="32"/>
        </w:rPr>
        <w:t>protocol</w:t>
      </w:r>
    </w:p>
    <w:p w:rsidR="0034409E" w:rsidRPr="002148D2" w:rsidRDefault="002148D2" w:rsidP="002148D2">
      <w:pPr>
        <w:spacing w:line="480" w:lineRule="auto"/>
        <w:ind w:left="360"/>
        <w:rPr>
          <w:b/>
          <w:sz w:val="32"/>
          <w:szCs w:val="32"/>
          <w:lang w:val="en-IN"/>
        </w:rPr>
      </w:pPr>
      <w:r>
        <w:rPr>
          <w:b/>
          <w:sz w:val="32"/>
          <w:szCs w:val="32"/>
          <w:lang w:val="en-IN"/>
        </w:rPr>
        <w:t xml:space="preserve">7.                        PHR                                      </w:t>
      </w:r>
      <w:r w:rsidR="00B508DA">
        <w:rPr>
          <w:b/>
          <w:sz w:val="32"/>
          <w:szCs w:val="32"/>
          <w:lang w:val="en-IN"/>
        </w:rPr>
        <w:t xml:space="preserve"> </w:t>
      </w:r>
      <w:r>
        <w:rPr>
          <w:sz w:val="32"/>
          <w:szCs w:val="32"/>
          <w:lang w:val="en-IN"/>
        </w:rPr>
        <w:t xml:space="preserve">personal health                           </w:t>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r>
      <w:r>
        <w:rPr>
          <w:sz w:val="32"/>
          <w:szCs w:val="32"/>
          <w:lang w:val="en-IN"/>
        </w:rPr>
        <w:tab/>
        <w:t xml:space="preserve">      </w:t>
      </w:r>
      <w:r w:rsidR="00B508DA">
        <w:rPr>
          <w:sz w:val="32"/>
          <w:szCs w:val="32"/>
          <w:lang w:val="en-IN"/>
        </w:rPr>
        <w:t xml:space="preserve"> </w:t>
      </w:r>
      <w:r>
        <w:rPr>
          <w:sz w:val="32"/>
          <w:szCs w:val="32"/>
          <w:lang w:val="en-IN"/>
        </w:rPr>
        <w:t>records</w:t>
      </w:r>
      <w:r>
        <w:rPr>
          <w:b/>
          <w:sz w:val="32"/>
          <w:szCs w:val="32"/>
          <w:lang w:val="en-IN"/>
        </w:rPr>
        <w:t xml:space="preserve"> </w:t>
      </w:r>
    </w:p>
    <w:p w:rsidR="0034409E" w:rsidRDefault="0034409E">
      <w:pPr>
        <w:widowControl/>
        <w:suppressAutoHyphens w:val="0"/>
        <w:spacing w:after="200" w:line="276" w:lineRule="auto"/>
        <w:rPr>
          <w:b/>
          <w:bCs/>
          <w:sz w:val="36"/>
          <w:szCs w:val="36"/>
        </w:rPr>
      </w:pPr>
    </w:p>
    <w:p w:rsidR="0034409E" w:rsidRDefault="0034409E">
      <w:pPr>
        <w:widowControl/>
        <w:suppressAutoHyphens w:val="0"/>
        <w:spacing w:after="200" w:line="276" w:lineRule="auto"/>
        <w:rPr>
          <w:b/>
          <w:bCs/>
          <w:sz w:val="36"/>
          <w:szCs w:val="36"/>
        </w:rPr>
      </w:pPr>
    </w:p>
    <w:p w:rsidR="0034409E" w:rsidRDefault="0034409E">
      <w:pPr>
        <w:widowControl/>
        <w:suppressAutoHyphens w:val="0"/>
        <w:spacing w:after="200" w:line="276" w:lineRule="auto"/>
        <w:rPr>
          <w:b/>
          <w:bCs/>
          <w:sz w:val="36"/>
          <w:szCs w:val="36"/>
        </w:rPr>
      </w:pPr>
      <w:r>
        <w:rPr>
          <w:b/>
          <w:bCs/>
          <w:sz w:val="36"/>
          <w:szCs w:val="36"/>
        </w:rPr>
        <w:br w:type="page"/>
      </w:r>
    </w:p>
    <w:p w:rsidR="00971231" w:rsidRDefault="00971231">
      <w:pPr>
        <w:widowControl/>
        <w:suppressAutoHyphens w:val="0"/>
        <w:spacing w:after="200" w:line="276" w:lineRule="auto"/>
        <w:rPr>
          <w:b/>
          <w:bCs/>
          <w:sz w:val="36"/>
          <w:szCs w:val="36"/>
        </w:rPr>
      </w:pPr>
    </w:p>
    <w:p w:rsidR="00971231" w:rsidRPr="00971231" w:rsidRDefault="00971231" w:rsidP="00971231">
      <w:pPr>
        <w:rPr>
          <w:b/>
          <w:bCs/>
          <w:sz w:val="36"/>
          <w:szCs w:val="36"/>
        </w:rPr>
      </w:pPr>
    </w:p>
    <w:p w:rsidR="006B15CE" w:rsidRDefault="006B15CE" w:rsidP="0014465E">
      <w:pPr>
        <w:autoSpaceDE w:val="0"/>
        <w:autoSpaceDN w:val="0"/>
        <w:adjustRightInd w:val="0"/>
        <w:spacing w:line="360" w:lineRule="auto"/>
        <w:ind w:left="3380"/>
        <w:jc w:val="both"/>
        <w:rPr>
          <w:rFonts w:cs="Times New Roman"/>
        </w:rPr>
      </w:pPr>
      <w:r>
        <w:rPr>
          <w:rFonts w:cs="Times New Roman"/>
          <w:b/>
          <w:bCs/>
          <w:sz w:val="28"/>
          <w:szCs w:val="28"/>
        </w:rPr>
        <w:t xml:space="preserve">   INTRODUCTION</w:t>
      </w:r>
    </w:p>
    <w:p w:rsidR="006B15CE" w:rsidRDefault="006B15CE" w:rsidP="0014465E">
      <w:pPr>
        <w:autoSpaceDE w:val="0"/>
        <w:autoSpaceDN w:val="0"/>
        <w:adjustRightInd w:val="0"/>
        <w:spacing w:line="360" w:lineRule="auto"/>
        <w:jc w:val="both"/>
        <w:rPr>
          <w:rFonts w:cs="Times New Roman"/>
        </w:rPr>
      </w:pPr>
    </w:p>
    <w:p w:rsidR="006B15CE" w:rsidRDefault="006B15CE" w:rsidP="0014465E">
      <w:pPr>
        <w:autoSpaceDE w:val="0"/>
        <w:autoSpaceDN w:val="0"/>
        <w:adjustRightInd w:val="0"/>
        <w:spacing w:line="360" w:lineRule="auto"/>
        <w:jc w:val="both"/>
        <w:rPr>
          <w:rFonts w:cs="Times New Roman"/>
        </w:rPr>
      </w:pPr>
      <w:r>
        <w:rPr>
          <w:rFonts w:cs="Times New Roman"/>
          <w:b/>
          <w:bCs/>
          <w:sz w:val="28"/>
          <w:szCs w:val="28"/>
        </w:rPr>
        <w:t>1. 1 OVERVIEW OF THE PROJECT</w:t>
      </w:r>
    </w:p>
    <w:p w:rsidR="006B15CE" w:rsidRDefault="006B15CE" w:rsidP="0014465E">
      <w:pPr>
        <w:autoSpaceDE w:val="0"/>
        <w:autoSpaceDN w:val="0"/>
        <w:adjustRightInd w:val="0"/>
        <w:spacing w:line="360" w:lineRule="auto"/>
        <w:jc w:val="both"/>
        <w:rPr>
          <w:rFonts w:cs="Times New Roman"/>
        </w:rPr>
      </w:pPr>
    </w:p>
    <w:p w:rsidR="006C3B9F" w:rsidRDefault="0000295F" w:rsidP="0014465E">
      <w:pPr>
        <w:overflowPunct w:val="0"/>
        <w:autoSpaceDE w:val="0"/>
        <w:autoSpaceDN w:val="0"/>
        <w:adjustRightInd w:val="0"/>
        <w:spacing w:line="360" w:lineRule="auto"/>
        <w:ind w:firstLine="720"/>
        <w:jc w:val="both"/>
      </w:pPr>
      <w:r>
        <w:t>P</w:t>
      </w:r>
      <w:r w:rsidR="00C35CDB">
        <w:t>ersonal health information could be exposed to those third party servers</w:t>
      </w:r>
      <w:r>
        <w:t xml:space="preserve"> and to unauthorized parties to</w:t>
      </w:r>
      <w:r w:rsidR="00C35CDB">
        <w:t xml:space="preserve"> assure the patients' control over access to their own PHRs, it is a promising method to encrypt the PHRs before outsourcing. Yet, issues such as risks of privacy exposure, scalability in key management, flexible access, and efficient user revocation, have remained the most important challenges toward achieving fine-grained, cryptographically enforced data access control. In this paper, we propose a novel patient-centric framework and a suite of mechanisms for data</w:t>
      </w:r>
    </w:p>
    <w:p w:rsidR="005D6B3A" w:rsidRDefault="005D6B3A" w:rsidP="0014465E">
      <w:pPr>
        <w:autoSpaceDE w:val="0"/>
        <w:jc w:val="both"/>
      </w:pPr>
    </w:p>
    <w:p w:rsidR="005D6B3A" w:rsidRDefault="00D310B0" w:rsidP="0014465E">
      <w:pPr>
        <w:autoSpaceDE w:val="0"/>
        <w:jc w:val="both"/>
        <w:rPr>
          <w:b/>
          <w:bCs/>
        </w:rPr>
      </w:pPr>
      <w:r>
        <w:rPr>
          <w:b/>
          <w:bCs/>
          <w:sz w:val="28"/>
          <w:szCs w:val="28"/>
        </w:rPr>
        <w:t xml:space="preserve">1.2 </w:t>
      </w:r>
      <w:r w:rsidR="00122CDF">
        <w:rPr>
          <w:b/>
          <w:bCs/>
          <w:sz w:val="28"/>
          <w:szCs w:val="28"/>
        </w:rPr>
        <w:t>EXISTING SYSTEM:</w:t>
      </w:r>
    </w:p>
    <w:p w:rsidR="005D6B3A" w:rsidRDefault="005D6B3A" w:rsidP="0014465E">
      <w:pPr>
        <w:autoSpaceDE w:val="0"/>
        <w:spacing w:line="360" w:lineRule="auto"/>
        <w:jc w:val="both"/>
        <w:rPr>
          <w:b/>
          <w:bCs/>
        </w:rPr>
      </w:pPr>
    </w:p>
    <w:p w:rsidR="005D6B3A" w:rsidRDefault="0014465E" w:rsidP="0014465E">
      <w:pPr>
        <w:autoSpaceDE w:val="0"/>
        <w:spacing w:line="360" w:lineRule="auto"/>
        <w:jc w:val="both"/>
      </w:pPr>
      <w:r>
        <w:rPr>
          <w:rFonts w:eastAsia="URWPalladioL-Roma" w:cs="URWPalladioL-Roma"/>
        </w:rPr>
        <w:tab/>
      </w:r>
      <w:r w:rsidR="005D6B3A">
        <w:rPr>
          <w:rFonts w:eastAsia="URWPalladioL-Roma" w:cs="URWPalladioL-Roma"/>
        </w:rPr>
        <w:t>personal health record (PHR) has emerged as a patient-centric model of health information exchange. A PHR service allows a patient to create, manage, and control her personal health data in one place through the web, which has made the storage, retrieval, and sharing of the the medical information more efficient. Especially, each patient is promised the full control of her medical records and can share her health data with a wide range of users, including healthcare providers, family members or friends. Due to the high cost of building and maintaining specialized data centers, many PHR services are outsourced to or provided by third-party service providers</w:t>
      </w:r>
      <w:r w:rsidR="005D6B3A">
        <w:rPr>
          <w:rFonts w:eastAsia="NimbusSanL-Regu" w:cs="NimbusSanL-Regu"/>
        </w:rPr>
        <w:t xml:space="preserve">, </w:t>
      </w:r>
      <w:r w:rsidR="005D6B3A">
        <w:rPr>
          <w:rFonts w:eastAsia="URWPalladioL-Roma" w:cs="URWPalladioL-Roma"/>
        </w:rPr>
        <w:t>The main concern is about whether the patients could actually control the sharing of their sensitive personal health information (PHI), especially when they are stored on a third-party server which people may not fully trust</w:t>
      </w:r>
      <w:r w:rsidR="005D6B3A">
        <w:rPr>
          <w:rFonts w:eastAsia="NimbusSanL-Regu" w:cs="NimbusSanL-Regu"/>
        </w:rPr>
        <w:t xml:space="preserve">. </w:t>
      </w:r>
      <w:r w:rsidR="005D6B3A">
        <w:rPr>
          <w:rFonts w:eastAsia="URWPalladioL-Roma" w:cs="URWPalladioL-Roma"/>
        </w:rPr>
        <w:t>On the other hand, due to the high value of the sensitive personal health information (PHI), the third-party storage servers are often the targets of various malicious behaviors which may lead to exposure of the PHI</w:t>
      </w:r>
      <w:r w:rsidR="005D6B3A">
        <w:rPr>
          <w:rFonts w:eastAsia="NimbusSanL-Regu" w:cs="NimbusSanL-Regu"/>
        </w:rPr>
        <w:t xml:space="preserve"> and </w:t>
      </w:r>
      <w:r w:rsidR="005D6B3A">
        <w:rPr>
          <w:rFonts w:eastAsia="URWPalladioL-Roma" w:cs="URWPalladioL-Roma"/>
        </w:rPr>
        <w:t>security numbers and health problems was stolen by an employee who took the data home without authorization.</w:t>
      </w:r>
    </w:p>
    <w:p w:rsidR="005D6B3A" w:rsidRDefault="005D6B3A" w:rsidP="0014465E">
      <w:pPr>
        <w:autoSpaceDE w:val="0"/>
        <w:spacing w:line="360" w:lineRule="auto"/>
        <w:jc w:val="both"/>
      </w:pPr>
    </w:p>
    <w:p w:rsidR="003944EA" w:rsidRDefault="003944EA" w:rsidP="0014465E">
      <w:pPr>
        <w:autoSpaceDE w:val="0"/>
        <w:spacing w:line="360" w:lineRule="auto"/>
        <w:jc w:val="both"/>
        <w:rPr>
          <w:rFonts w:eastAsia="URWPalladioL-Roma" w:cs="URWPalladioL-Roma"/>
          <w:b/>
          <w:bCs/>
          <w:sz w:val="28"/>
          <w:szCs w:val="28"/>
        </w:rPr>
      </w:pPr>
    </w:p>
    <w:p w:rsidR="003944EA" w:rsidRDefault="003944EA" w:rsidP="0014465E">
      <w:pPr>
        <w:autoSpaceDE w:val="0"/>
        <w:spacing w:line="360" w:lineRule="auto"/>
        <w:jc w:val="both"/>
        <w:rPr>
          <w:rFonts w:eastAsia="URWPalladioL-Roma" w:cs="URWPalladioL-Roma"/>
          <w:b/>
          <w:bCs/>
          <w:sz w:val="28"/>
          <w:szCs w:val="28"/>
        </w:rPr>
      </w:pPr>
    </w:p>
    <w:p w:rsidR="00971231" w:rsidRDefault="00971231" w:rsidP="0014465E">
      <w:pPr>
        <w:autoSpaceDE w:val="0"/>
        <w:spacing w:line="360" w:lineRule="auto"/>
        <w:jc w:val="both"/>
        <w:rPr>
          <w:rFonts w:eastAsia="URWPalladioL-Roma" w:cs="URWPalladioL-Roma"/>
          <w:b/>
          <w:bCs/>
          <w:sz w:val="28"/>
          <w:szCs w:val="28"/>
        </w:rPr>
      </w:pPr>
    </w:p>
    <w:p w:rsidR="005D6B3A" w:rsidRDefault="00122CDF" w:rsidP="0014465E">
      <w:pPr>
        <w:autoSpaceDE w:val="0"/>
        <w:spacing w:line="360" w:lineRule="auto"/>
        <w:jc w:val="both"/>
        <w:rPr>
          <w:b/>
          <w:bCs/>
        </w:rPr>
      </w:pPr>
      <w:r>
        <w:rPr>
          <w:rFonts w:eastAsia="URWPalladioL-Roma" w:cs="URWPalladioL-Roma"/>
          <w:b/>
          <w:bCs/>
          <w:sz w:val="28"/>
          <w:szCs w:val="28"/>
        </w:rPr>
        <w:t>DISADVANTAGES:</w:t>
      </w:r>
    </w:p>
    <w:p w:rsidR="005D6B3A" w:rsidRDefault="005D6B3A" w:rsidP="0014465E">
      <w:pPr>
        <w:autoSpaceDE w:val="0"/>
        <w:spacing w:line="360" w:lineRule="auto"/>
        <w:jc w:val="both"/>
        <w:rPr>
          <w:b/>
          <w:bCs/>
        </w:rPr>
      </w:pPr>
    </w:p>
    <w:p w:rsidR="005D6B3A" w:rsidRPr="00F277D4" w:rsidRDefault="005D6B3A" w:rsidP="0014465E">
      <w:pPr>
        <w:pStyle w:val="DefaultLTGliederung2"/>
        <w:numPr>
          <w:ilvl w:val="0"/>
          <w:numId w:val="1"/>
        </w:numPr>
        <w:spacing w:line="360" w:lineRule="auto"/>
        <w:jc w:val="both"/>
        <w:rPr>
          <w:rFonts w:ascii="Times New Roman" w:eastAsia="URWPalladioL-Roma" w:hAnsi="Times New Roman" w:cs="Times New Roman"/>
          <w:color w:val="1E1C11"/>
          <w:sz w:val="24"/>
          <w:szCs w:val="24"/>
        </w:rPr>
      </w:pPr>
      <w:r w:rsidRPr="00F277D4">
        <w:rPr>
          <w:rFonts w:ascii="Times New Roman" w:eastAsia="URWPalladioL-Roma" w:hAnsi="Times New Roman" w:cs="Times New Roman"/>
          <w:color w:val="1E1C11"/>
          <w:sz w:val="24"/>
          <w:szCs w:val="24"/>
        </w:rPr>
        <w:t>patients could actually control the sharing of their sensitive personal health information (PHI), especially when they are stored on a third-party server which people may not fully trust</w:t>
      </w:r>
      <w:r w:rsidRPr="00F277D4">
        <w:rPr>
          <w:rFonts w:ascii="Times New Roman" w:eastAsia="NimbusSanL-Regu" w:hAnsi="Times New Roman" w:cs="Times New Roman"/>
          <w:color w:val="1E1C11"/>
          <w:sz w:val="24"/>
          <w:szCs w:val="24"/>
        </w:rPr>
        <w:t xml:space="preserve">. Because a third-party server inside hackers can able to leak the  </w:t>
      </w:r>
      <w:r w:rsidRPr="00F277D4">
        <w:rPr>
          <w:rFonts w:ascii="Times New Roman" w:eastAsia="URWPalladioL-Roma" w:hAnsi="Times New Roman" w:cs="Times New Roman"/>
          <w:color w:val="1E1C11"/>
          <w:sz w:val="24"/>
          <w:szCs w:val="24"/>
        </w:rPr>
        <w:t>patients information and security records to other peoples so this scheme is not fully trust.</w:t>
      </w:r>
    </w:p>
    <w:p w:rsidR="005D6B3A" w:rsidRPr="00F277D4" w:rsidRDefault="005D6B3A" w:rsidP="0014465E">
      <w:pPr>
        <w:pStyle w:val="DefaultLTGliederung2"/>
        <w:numPr>
          <w:ilvl w:val="0"/>
          <w:numId w:val="1"/>
        </w:numPr>
        <w:spacing w:line="360" w:lineRule="auto"/>
        <w:jc w:val="both"/>
        <w:rPr>
          <w:rFonts w:ascii="Times New Roman" w:hAnsi="Times New Roman" w:cs="Times New Roman"/>
          <w:color w:val="1E1C11"/>
          <w:sz w:val="24"/>
          <w:szCs w:val="24"/>
        </w:rPr>
      </w:pPr>
      <w:r w:rsidRPr="00F277D4">
        <w:rPr>
          <w:rFonts w:ascii="Times New Roman" w:eastAsia="URWPalladioL-Roma" w:hAnsi="Times New Roman" w:cs="Times New Roman"/>
          <w:color w:val="1E1C11"/>
          <w:sz w:val="24"/>
          <w:szCs w:val="24"/>
        </w:rPr>
        <w:t xml:space="preserve">In Existing attribute-based encryption </w:t>
      </w:r>
      <w:r w:rsidRPr="00F277D4">
        <w:rPr>
          <w:rFonts w:ascii="Times New Roman" w:eastAsia="URWPalladioL-Roma" w:hAnsi="Times New Roman" w:cs="Times New Roman"/>
          <w:sz w:val="24"/>
          <w:szCs w:val="24"/>
        </w:rPr>
        <w:t>important issues such as key management scalability, dynamic policy updates, and efficient on-demand revocation are non-trivial to solve, and remain largely open up-to-date. To this end, we make the following main contributions:</w:t>
      </w:r>
    </w:p>
    <w:p w:rsidR="003944EA" w:rsidRDefault="003944EA" w:rsidP="0014465E">
      <w:pPr>
        <w:autoSpaceDE w:val="0"/>
        <w:spacing w:line="360" w:lineRule="auto"/>
        <w:jc w:val="both"/>
        <w:rPr>
          <w:rFonts w:eastAsia="URWPalladioL-Roma" w:cs="URWPalladioL-Roma"/>
          <w:b/>
          <w:bCs/>
          <w:sz w:val="28"/>
          <w:szCs w:val="28"/>
        </w:rPr>
      </w:pPr>
    </w:p>
    <w:p w:rsidR="005D6B3A" w:rsidRDefault="00122CDF" w:rsidP="0014465E">
      <w:pPr>
        <w:autoSpaceDE w:val="0"/>
        <w:spacing w:line="360" w:lineRule="auto"/>
        <w:jc w:val="both"/>
        <w:rPr>
          <w:b/>
          <w:bCs/>
          <w:sz w:val="28"/>
          <w:szCs w:val="28"/>
        </w:rPr>
      </w:pPr>
      <w:r>
        <w:rPr>
          <w:rFonts w:eastAsia="URWPalladioL-Roma" w:cs="URWPalladioL-Roma"/>
          <w:b/>
          <w:bCs/>
          <w:sz w:val="28"/>
          <w:szCs w:val="28"/>
        </w:rPr>
        <w:t>1.3 PROPOSED SYSTEM:</w:t>
      </w:r>
    </w:p>
    <w:p w:rsidR="005D6B3A" w:rsidRDefault="005D6B3A" w:rsidP="0014465E">
      <w:pPr>
        <w:autoSpaceDE w:val="0"/>
        <w:spacing w:line="360" w:lineRule="auto"/>
        <w:jc w:val="both"/>
        <w:rPr>
          <w:b/>
          <w:bCs/>
          <w:sz w:val="28"/>
          <w:szCs w:val="28"/>
        </w:rPr>
      </w:pPr>
    </w:p>
    <w:p w:rsidR="005D6B3A" w:rsidRDefault="005D6B3A" w:rsidP="0014465E">
      <w:pPr>
        <w:autoSpaceDE w:val="0"/>
        <w:spacing w:line="360" w:lineRule="auto"/>
        <w:jc w:val="both"/>
      </w:pPr>
      <w:r>
        <w:rPr>
          <w:rFonts w:eastAsia="URWPalladioL-Roma" w:cs="URWPalladioL-Roma"/>
        </w:rPr>
        <w:t xml:space="preserve">                       We propose a novel ABE-based framework for patient-centric secure sharing of PHRs in cloud computing environments, under the multi-owner settings. To address the key management challenges, we conceptually divide the users in the system into two types of domains, namely </w:t>
      </w:r>
      <w:r>
        <w:rPr>
          <w:rFonts w:eastAsia="URWPalladioL-Ital" w:cs="URWPalladioL-Ital"/>
          <w:i/>
          <w:iCs/>
        </w:rPr>
        <w:t xml:space="preserve">public </w:t>
      </w:r>
      <w:r>
        <w:rPr>
          <w:rFonts w:eastAsia="URWPalladioL-Roma" w:cs="URWPalladioL-Roma"/>
        </w:rPr>
        <w:t xml:space="preserve">and </w:t>
      </w:r>
      <w:r>
        <w:rPr>
          <w:rFonts w:eastAsia="URWPalladioL-Ital" w:cs="URWPalladioL-Ital"/>
          <w:i/>
          <w:iCs/>
        </w:rPr>
        <w:t>personal domains</w:t>
      </w:r>
      <w:r>
        <w:rPr>
          <w:rFonts w:eastAsia="URWPalladioL-Roma" w:cs="URWPalladioL-Roma"/>
        </w:rPr>
        <w:t>. In particular, the majority professional users are managed distributively by attribute authorities in the former, while each owner only needs to manage the keys of a small number of users in her personal domain. In this way, our framework can simultaneously handle different types of PHR sharing applications’ requirements, while incurring minimal key management overhead for both owners and users in the system. In addition, the framework enforces write accesscontrol, handles dynamic policy updates, and provides break-glass access to PHRs under emergence scenarios.</w:t>
      </w:r>
    </w:p>
    <w:p w:rsidR="0014465E" w:rsidRDefault="0014465E" w:rsidP="0014465E">
      <w:pPr>
        <w:autoSpaceDE w:val="0"/>
        <w:spacing w:line="360" w:lineRule="auto"/>
        <w:ind w:left="720"/>
        <w:jc w:val="both"/>
      </w:pPr>
    </w:p>
    <w:p w:rsidR="0014465E" w:rsidRDefault="0014465E" w:rsidP="0014465E">
      <w:pPr>
        <w:autoSpaceDE w:val="0"/>
        <w:spacing w:line="360" w:lineRule="auto"/>
        <w:jc w:val="both"/>
        <w:rPr>
          <w:rFonts w:eastAsia="URWPalladioL-Roma" w:cs="URWPalladioL-Roma"/>
        </w:rPr>
      </w:pPr>
      <w:r>
        <w:rPr>
          <w:rFonts w:eastAsia="URWPalladioL-Roma" w:cs="URWPalladioL-Roma"/>
        </w:rPr>
        <w:tab/>
      </w:r>
      <w:r w:rsidR="005D6B3A">
        <w:rPr>
          <w:rFonts w:eastAsia="URWPalladioL-Roma" w:cs="URWPalladioL-Roma"/>
        </w:rPr>
        <w:t>In the public domain, we use multi-authority ABE (</w:t>
      </w:r>
      <w:r>
        <w:rPr>
          <w:rFonts w:eastAsia="URWPalladioL-Roma" w:cs="URWPalladioL-Roma"/>
        </w:rPr>
        <w:t>MA-ABE) to improve the security</w:t>
      </w:r>
    </w:p>
    <w:p w:rsidR="005D6B3A" w:rsidRDefault="005D6B3A" w:rsidP="0014465E">
      <w:pPr>
        <w:autoSpaceDE w:val="0"/>
        <w:spacing w:line="360" w:lineRule="auto"/>
        <w:jc w:val="both"/>
      </w:pPr>
      <w:r>
        <w:rPr>
          <w:rFonts w:eastAsia="URWPalladioL-Roma" w:cs="URWPalladioL-Roma"/>
        </w:rPr>
        <w:t xml:space="preserve">and avoid key escrow problem. Each attribute authority (AA) in it governs a disjoint subset of user role attributes, while none of them alone is able to control the security of the whole system. We propose mechanisms for key distribution and encryption so that PHR owners can specify personalized fine-grained role-based access policies during file encryption. In the personal domain, owners directly assign access privileges for personal users and encrypt a </w:t>
      </w:r>
      <w:r>
        <w:rPr>
          <w:rFonts w:eastAsia="URWPalladioL-Roma" w:cs="URWPalladioL-Roma"/>
        </w:rPr>
        <w:lastRenderedPageBreak/>
        <w:t xml:space="preserve">PHR file under its data attributes. Furthermore, we enhance MA-ABE by putting forward an efficient and on-demand user/attribute revocation scheme, and prove its security under standard security assumptions. In this way, patients have full privacy control over their PHRs.               </w:t>
      </w:r>
    </w:p>
    <w:p w:rsidR="005D6B3A" w:rsidRDefault="005D6B3A" w:rsidP="0014465E">
      <w:pPr>
        <w:autoSpaceDE w:val="0"/>
        <w:spacing w:line="360" w:lineRule="auto"/>
        <w:jc w:val="both"/>
      </w:pPr>
    </w:p>
    <w:p w:rsidR="0014465E" w:rsidRDefault="0014465E" w:rsidP="0014465E">
      <w:pPr>
        <w:autoSpaceDE w:val="0"/>
        <w:spacing w:line="360" w:lineRule="auto"/>
        <w:jc w:val="both"/>
        <w:rPr>
          <w:rFonts w:eastAsia="URWPalladioL-Roma" w:cs="URWPalladioL-Roma"/>
          <w:b/>
          <w:sz w:val="28"/>
          <w:szCs w:val="28"/>
        </w:rPr>
      </w:pPr>
      <w:r w:rsidRPr="0014465E">
        <w:rPr>
          <w:rFonts w:eastAsia="URWPalladioL-Roma" w:cs="URWPalladioL-Roma"/>
          <w:b/>
          <w:sz w:val="28"/>
          <w:szCs w:val="28"/>
        </w:rPr>
        <w:t>ADVANTAGES:</w:t>
      </w:r>
    </w:p>
    <w:p w:rsidR="0014465E" w:rsidRDefault="0014465E" w:rsidP="0014465E">
      <w:pPr>
        <w:autoSpaceDE w:val="0"/>
        <w:spacing w:line="360" w:lineRule="auto"/>
        <w:jc w:val="both"/>
        <w:rPr>
          <w:rFonts w:eastAsia="URWPalladioL-Roma" w:cs="URWPalladioL-Roma"/>
          <w:b/>
          <w:sz w:val="28"/>
          <w:szCs w:val="28"/>
        </w:rPr>
      </w:pPr>
    </w:p>
    <w:p w:rsidR="005D6B3A" w:rsidRPr="0014465E" w:rsidRDefault="0014465E" w:rsidP="0014465E">
      <w:pPr>
        <w:autoSpaceDE w:val="0"/>
        <w:spacing w:line="360" w:lineRule="auto"/>
        <w:jc w:val="both"/>
        <w:rPr>
          <w:rFonts w:eastAsia="URWPalladioL-Roma" w:cs="URWPalladioL-Roma"/>
          <w:b/>
          <w:sz w:val="28"/>
          <w:szCs w:val="28"/>
        </w:rPr>
      </w:pPr>
      <w:r>
        <w:rPr>
          <w:rFonts w:eastAsia="URWPalladioL-Roma" w:cs="URWPalladioL-Roma"/>
          <w:b/>
          <w:sz w:val="28"/>
          <w:szCs w:val="28"/>
        </w:rPr>
        <w:tab/>
      </w:r>
      <w:r w:rsidR="005D6B3A" w:rsidRPr="0014465E">
        <w:rPr>
          <w:rFonts w:eastAsia="URWPalladioL-Roma" w:cs="URWPalladioL-Roma"/>
        </w:rPr>
        <w:t>Our proposed secure PHR sharing solution, in terms of multiple metrics in computation, communication, storage and key management. We also compare our scheme to several previous ones in complexity, scalability and security. Furthermore, we demonstrate the efficiency of our scheme by implementing it on a modern workstation and performing experiments/simulations.</w:t>
      </w:r>
    </w:p>
    <w:p w:rsidR="00F277D4" w:rsidRPr="00F277D4" w:rsidRDefault="00F277D4" w:rsidP="0014465E">
      <w:pPr>
        <w:autoSpaceDE w:val="0"/>
        <w:spacing w:line="360" w:lineRule="auto"/>
        <w:jc w:val="both"/>
        <w:rPr>
          <w:rFonts w:eastAsia="URWPalladioL-Roma" w:cs="URWPalladioL-Roma"/>
        </w:rPr>
      </w:pPr>
    </w:p>
    <w:p w:rsidR="00F277D4" w:rsidRPr="00F277D4" w:rsidRDefault="00F277D4" w:rsidP="0014465E">
      <w:pPr>
        <w:autoSpaceDE w:val="0"/>
        <w:spacing w:line="360" w:lineRule="auto"/>
        <w:jc w:val="both"/>
        <w:rPr>
          <w:rFonts w:eastAsia="URWPalladioL-Roma" w:cs="URWPalladioL-Roma"/>
        </w:rPr>
      </w:pPr>
    </w:p>
    <w:p w:rsidR="00F277D4" w:rsidRPr="00F277D4" w:rsidRDefault="00F277D4" w:rsidP="0014465E">
      <w:pPr>
        <w:autoSpaceDE w:val="0"/>
        <w:autoSpaceDN w:val="0"/>
        <w:adjustRightInd w:val="0"/>
        <w:spacing w:line="360" w:lineRule="auto"/>
        <w:jc w:val="both"/>
        <w:rPr>
          <w:rFonts w:cs="Times New Roman"/>
          <w:b/>
          <w:bCs/>
        </w:rPr>
      </w:pPr>
      <w:r w:rsidRPr="00F277D4">
        <w:rPr>
          <w:rFonts w:cs="Times New Roman"/>
          <w:b/>
          <w:bCs/>
        </w:rPr>
        <w:t>1. 4 FEASIBILITY STUDIES</w:t>
      </w:r>
    </w:p>
    <w:p w:rsidR="00F277D4" w:rsidRPr="00F277D4" w:rsidRDefault="00F277D4" w:rsidP="0014465E">
      <w:pPr>
        <w:autoSpaceDE w:val="0"/>
        <w:autoSpaceDN w:val="0"/>
        <w:adjustRightInd w:val="0"/>
        <w:spacing w:line="360" w:lineRule="auto"/>
        <w:jc w:val="both"/>
        <w:rPr>
          <w:rFonts w:cs="Times New Roman"/>
          <w:b/>
          <w:bCs/>
        </w:rPr>
      </w:pPr>
    </w:p>
    <w:p w:rsidR="00F277D4" w:rsidRPr="00F277D4" w:rsidRDefault="0014465E" w:rsidP="0014465E">
      <w:pPr>
        <w:autoSpaceDE w:val="0"/>
        <w:autoSpaceDN w:val="0"/>
        <w:adjustRightInd w:val="0"/>
        <w:spacing w:line="360" w:lineRule="auto"/>
        <w:jc w:val="both"/>
        <w:rPr>
          <w:rFonts w:cs="Times New Roman"/>
        </w:rPr>
      </w:pPr>
      <w:r>
        <w:rPr>
          <w:rFonts w:cs="Times New Roman"/>
        </w:rPr>
        <w:tab/>
      </w:r>
      <w:r w:rsidR="00F277D4" w:rsidRPr="00F277D4">
        <w:rPr>
          <w:rFonts w:cs="Times New Roman"/>
        </w:rPr>
        <w:t>A feasibility study is a study made to decide whether or not the proposed system is worthwhile.</w:t>
      </w:r>
    </w:p>
    <w:p w:rsidR="00F277D4" w:rsidRPr="00F277D4" w:rsidRDefault="00F277D4" w:rsidP="0014465E">
      <w:pPr>
        <w:autoSpaceDE w:val="0"/>
        <w:autoSpaceDN w:val="0"/>
        <w:adjustRightInd w:val="0"/>
        <w:spacing w:line="360" w:lineRule="auto"/>
        <w:jc w:val="both"/>
        <w:rPr>
          <w:rFonts w:cs="Times New Roman"/>
        </w:rPr>
      </w:pPr>
    </w:p>
    <w:p w:rsidR="00F277D4" w:rsidRPr="00F277D4" w:rsidRDefault="00122CDF" w:rsidP="0014465E">
      <w:pPr>
        <w:autoSpaceDE w:val="0"/>
        <w:autoSpaceDN w:val="0"/>
        <w:adjustRightInd w:val="0"/>
        <w:spacing w:line="360" w:lineRule="auto"/>
        <w:jc w:val="both"/>
        <w:rPr>
          <w:rFonts w:cs="Times New Roman"/>
        </w:rPr>
      </w:pPr>
      <w:r w:rsidRPr="00F277D4">
        <w:rPr>
          <w:rFonts w:cs="Times New Roman"/>
          <w:b/>
          <w:bCs/>
        </w:rPr>
        <w:t>TECHNICAL FEASIBILITY</w:t>
      </w:r>
    </w:p>
    <w:p w:rsidR="00F277D4" w:rsidRPr="00F277D4" w:rsidRDefault="0014465E" w:rsidP="0014465E">
      <w:pPr>
        <w:spacing w:before="100" w:beforeAutospacing="1" w:line="360" w:lineRule="auto"/>
        <w:ind w:firstLine="720"/>
        <w:jc w:val="both"/>
        <w:rPr>
          <w:rFonts w:eastAsia="Times New Roman" w:cs="Times New Roman"/>
        </w:rPr>
      </w:pPr>
      <w:r>
        <w:rPr>
          <w:rFonts w:eastAsia="Times New Roman" w:cs="Times New Roman"/>
        </w:rPr>
        <w:tab/>
      </w:r>
      <w:r w:rsidR="00F277D4" w:rsidRPr="00F277D4">
        <w:rPr>
          <w:rFonts w:eastAsia="Times New Roman" w:cs="Times New Roman"/>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F277D4" w:rsidRPr="00F277D4" w:rsidRDefault="00F277D4" w:rsidP="0014465E">
      <w:pPr>
        <w:overflowPunct w:val="0"/>
        <w:autoSpaceDE w:val="0"/>
        <w:autoSpaceDN w:val="0"/>
        <w:adjustRightInd w:val="0"/>
        <w:spacing w:line="360" w:lineRule="auto"/>
        <w:jc w:val="both"/>
        <w:rPr>
          <w:rFonts w:cs="Times New Roman"/>
        </w:rPr>
      </w:pPr>
    </w:p>
    <w:p w:rsidR="00F277D4" w:rsidRPr="00F277D4" w:rsidRDefault="00122CDF" w:rsidP="0014465E">
      <w:pPr>
        <w:overflowPunct w:val="0"/>
        <w:autoSpaceDE w:val="0"/>
        <w:autoSpaceDN w:val="0"/>
        <w:adjustRightInd w:val="0"/>
        <w:spacing w:line="360" w:lineRule="auto"/>
        <w:jc w:val="both"/>
        <w:rPr>
          <w:rFonts w:cs="Times New Roman"/>
        </w:rPr>
      </w:pPr>
      <w:r w:rsidRPr="00F277D4">
        <w:rPr>
          <w:rFonts w:cs="Times New Roman"/>
          <w:b/>
          <w:bCs/>
        </w:rPr>
        <w:t>OPERATIONAL FEASIBILITY</w:t>
      </w:r>
    </w:p>
    <w:p w:rsidR="00F277D4" w:rsidRPr="00F277D4" w:rsidRDefault="00F277D4" w:rsidP="0014465E">
      <w:pPr>
        <w:autoSpaceDE w:val="0"/>
        <w:autoSpaceDN w:val="0"/>
        <w:adjustRightInd w:val="0"/>
        <w:spacing w:line="360" w:lineRule="auto"/>
        <w:jc w:val="both"/>
        <w:rPr>
          <w:rFonts w:cs="Times New Roman"/>
        </w:rPr>
      </w:pPr>
    </w:p>
    <w:p w:rsidR="00F277D4" w:rsidRPr="00F277D4" w:rsidRDefault="00F277D4" w:rsidP="0014465E">
      <w:pPr>
        <w:overflowPunct w:val="0"/>
        <w:autoSpaceDE w:val="0"/>
        <w:autoSpaceDN w:val="0"/>
        <w:adjustRightInd w:val="0"/>
        <w:spacing w:line="360" w:lineRule="auto"/>
        <w:ind w:right="480" w:firstLine="720"/>
        <w:jc w:val="both"/>
        <w:rPr>
          <w:rFonts w:cs="Times New Roman"/>
        </w:rPr>
      </w:pPr>
      <w:r w:rsidRPr="00F277D4">
        <w:rPr>
          <w:rFonts w:cs="Times New Roman"/>
        </w:rPr>
        <w:t>The operational feasibility is based on the human factors and political aspects. It can be performed by answering following questions,</w:t>
      </w:r>
    </w:p>
    <w:p w:rsidR="00F277D4" w:rsidRPr="00F277D4" w:rsidRDefault="00F277D4" w:rsidP="0014465E">
      <w:pPr>
        <w:autoSpaceDE w:val="0"/>
        <w:autoSpaceDN w:val="0"/>
        <w:adjustRightInd w:val="0"/>
        <w:spacing w:line="360" w:lineRule="auto"/>
        <w:jc w:val="both"/>
        <w:rPr>
          <w:rFonts w:cs="Times New Roman"/>
        </w:rPr>
      </w:pPr>
    </w:p>
    <w:p w:rsidR="00F277D4" w:rsidRPr="00F277D4" w:rsidRDefault="00F277D4" w:rsidP="0014465E">
      <w:pPr>
        <w:pStyle w:val="ListParagraph"/>
        <w:numPr>
          <w:ilvl w:val="0"/>
          <w:numId w:val="4"/>
        </w:numPr>
        <w:suppressAutoHyphens w:val="0"/>
        <w:overflowPunct w:val="0"/>
        <w:autoSpaceDE w:val="0"/>
        <w:autoSpaceDN w:val="0"/>
        <w:adjustRightInd w:val="0"/>
        <w:spacing w:line="360" w:lineRule="auto"/>
        <w:jc w:val="both"/>
        <w:rPr>
          <w:rFonts w:cs="Times New Roman"/>
          <w:szCs w:val="24"/>
        </w:rPr>
      </w:pPr>
      <w:r w:rsidRPr="00F277D4">
        <w:rPr>
          <w:rFonts w:cs="Times New Roman"/>
          <w:szCs w:val="24"/>
        </w:rPr>
        <w:t xml:space="preserve">What change will be brought with the system? </w:t>
      </w:r>
    </w:p>
    <w:p w:rsidR="00F277D4" w:rsidRPr="00F277D4" w:rsidRDefault="00F277D4" w:rsidP="0014465E">
      <w:pPr>
        <w:pStyle w:val="ListParagraph"/>
        <w:numPr>
          <w:ilvl w:val="0"/>
          <w:numId w:val="4"/>
        </w:numPr>
        <w:suppressAutoHyphens w:val="0"/>
        <w:overflowPunct w:val="0"/>
        <w:autoSpaceDE w:val="0"/>
        <w:autoSpaceDN w:val="0"/>
        <w:adjustRightInd w:val="0"/>
        <w:spacing w:line="360" w:lineRule="auto"/>
        <w:jc w:val="both"/>
        <w:rPr>
          <w:rFonts w:cs="Times New Roman"/>
          <w:szCs w:val="24"/>
        </w:rPr>
      </w:pPr>
      <w:r w:rsidRPr="00F277D4">
        <w:rPr>
          <w:rFonts w:cs="Times New Roman"/>
          <w:szCs w:val="24"/>
        </w:rPr>
        <w:lastRenderedPageBreak/>
        <w:t xml:space="preserve">What are the factors that are disturbing organizational structure? </w:t>
      </w:r>
    </w:p>
    <w:p w:rsidR="00F277D4" w:rsidRPr="00F277D4" w:rsidRDefault="00F277D4" w:rsidP="0014465E">
      <w:pPr>
        <w:pStyle w:val="ListParagraph"/>
        <w:numPr>
          <w:ilvl w:val="0"/>
          <w:numId w:val="4"/>
        </w:numPr>
        <w:suppressAutoHyphens w:val="0"/>
        <w:overflowPunct w:val="0"/>
        <w:autoSpaceDE w:val="0"/>
        <w:autoSpaceDN w:val="0"/>
        <w:adjustRightInd w:val="0"/>
        <w:spacing w:line="360" w:lineRule="auto"/>
        <w:jc w:val="both"/>
        <w:rPr>
          <w:rFonts w:cs="Times New Roman"/>
          <w:szCs w:val="24"/>
        </w:rPr>
      </w:pPr>
      <w:r w:rsidRPr="00F277D4">
        <w:rPr>
          <w:rFonts w:cs="Times New Roman"/>
          <w:szCs w:val="24"/>
        </w:rPr>
        <w:t xml:space="preserve">Which are the new skills that are required for the improvements in operation? </w:t>
      </w:r>
    </w:p>
    <w:p w:rsidR="00F277D4" w:rsidRPr="00F277D4" w:rsidRDefault="0014465E" w:rsidP="0014465E">
      <w:pPr>
        <w:overflowPunct w:val="0"/>
        <w:autoSpaceDE w:val="0"/>
        <w:autoSpaceDN w:val="0"/>
        <w:adjustRightInd w:val="0"/>
        <w:spacing w:line="360" w:lineRule="auto"/>
        <w:ind w:right="60"/>
        <w:jc w:val="both"/>
        <w:rPr>
          <w:rFonts w:cs="Times New Roman"/>
        </w:rPr>
      </w:pPr>
      <w:r>
        <w:rPr>
          <w:rFonts w:cs="Times New Roman"/>
        </w:rPr>
        <w:tab/>
      </w:r>
      <w:r w:rsidR="00F277D4" w:rsidRPr="00F277D4">
        <w:rPr>
          <w:rFonts w:cs="Times New Roman"/>
        </w:rPr>
        <w:t xml:space="preserve">The operational infeasibility does not lead to rejection of the project. The operational </w:t>
      </w:r>
      <w:r>
        <w:rPr>
          <w:rFonts w:cs="Times New Roman"/>
        </w:rPr>
        <w:tab/>
      </w:r>
      <w:r w:rsidR="00F277D4" w:rsidRPr="00F277D4">
        <w:rPr>
          <w:rFonts w:cs="Times New Roman"/>
        </w:rPr>
        <w:t xml:space="preserve">feasibility study is made by small group of people who are involved in the project </w:t>
      </w:r>
      <w:r>
        <w:rPr>
          <w:rFonts w:cs="Times New Roman"/>
        </w:rPr>
        <w:tab/>
      </w:r>
      <w:r w:rsidR="00F277D4" w:rsidRPr="00F277D4">
        <w:rPr>
          <w:rFonts w:cs="Times New Roman"/>
        </w:rPr>
        <w:t>analysis and design activity.</w:t>
      </w:r>
    </w:p>
    <w:p w:rsidR="00F277D4" w:rsidRPr="00F277D4" w:rsidRDefault="00F277D4" w:rsidP="0014465E">
      <w:pPr>
        <w:autoSpaceDE w:val="0"/>
        <w:autoSpaceDN w:val="0"/>
        <w:adjustRightInd w:val="0"/>
        <w:spacing w:line="360" w:lineRule="auto"/>
        <w:jc w:val="both"/>
        <w:rPr>
          <w:rFonts w:cs="Times New Roman"/>
        </w:rPr>
      </w:pPr>
    </w:p>
    <w:p w:rsidR="00F277D4" w:rsidRPr="00122CDF" w:rsidRDefault="006959E6" w:rsidP="0014465E">
      <w:pPr>
        <w:autoSpaceDE w:val="0"/>
        <w:autoSpaceDN w:val="0"/>
        <w:adjustRightInd w:val="0"/>
        <w:spacing w:line="360" w:lineRule="auto"/>
        <w:jc w:val="both"/>
        <w:rPr>
          <w:rFonts w:cs="Times New Roman"/>
        </w:rPr>
      </w:pPr>
      <w:r w:rsidRPr="00122CDF">
        <w:rPr>
          <w:rFonts w:cs="Times New Roman"/>
          <w:b/>
          <w:bCs/>
        </w:rPr>
        <w:t>ECONOMIC FEASIBILITY</w:t>
      </w:r>
    </w:p>
    <w:p w:rsidR="00F277D4" w:rsidRPr="00F277D4" w:rsidRDefault="0014465E" w:rsidP="0014465E">
      <w:pPr>
        <w:spacing w:before="100" w:beforeAutospacing="1" w:line="360" w:lineRule="auto"/>
        <w:ind w:firstLine="720"/>
        <w:jc w:val="both"/>
        <w:rPr>
          <w:rFonts w:eastAsia="Times New Roman" w:cs="Times New Roman"/>
        </w:rPr>
      </w:pPr>
      <w:r>
        <w:rPr>
          <w:rFonts w:eastAsia="Times New Roman" w:cs="Times New Roman"/>
        </w:rPr>
        <w:tab/>
      </w:r>
      <w:r w:rsidR="00F277D4" w:rsidRPr="00F277D4">
        <w:rPr>
          <w:rFonts w:eastAsia="Times New Roman" w:cs="Times New Roman"/>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F277D4" w:rsidRPr="00F277D4" w:rsidRDefault="00F277D4" w:rsidP="0014465E">
      <w:pPr>
        <w:tabs>
          <w:tab w:val="left" w:pos="3248"/>
        </w:tabs>
        <w:autoSpaceDE w:val="0"/>
        <w:autoSpaceDN w:val="0"/>
        <w:adjustRightInd w:val="0"/>
        <w:spacing w:line="360" w:lineRule="auto"/>
        <w:jc w:val="both"/>
        <w:rPr>
          <w:rFonts w:cs="Times New Roman"/>
        </w:rPr>
      </w:pPr>
    </w:p>
    <w:p w:rsidR="00F277D4" w:rsidRPr="00F277D4" w:rsidRDefault="006959E6" w:rsidP="0014465E">
      <w:pPr>
        <w:autoSpaceDE w:val="0"/>
        <w:autoSpaceDN w:val="0"/>
        <w:adjustRightInd w:val="0"/>
        <w:spacing w:line="360" w:lineRule="auto"/>
        <w:jc w:val="both"/>
        <w:rPr>
          <w:rFonts w:cs="Times New Roman"/>
        </w:rPr>
      </w:pPr>
      <w:r w:rsidRPr="00F277D4">
        <w:rPr>
          <w:rFonts w:cs="Times New Roman"/>
          <w:b/>
          <w:bCs/>
        </w:rPr>
        <w:t>SOCIAL FEASIBILITY</w:t>
      </w:r>
    </w:p>
    <w:p w:rsidR="00F277D4" w:rsidRPr="00F277D4" w:rsidRDefault="00F277D4" w:rsidP="0014465E">
      <w:pPr>
        <w:spacing w:before="100" w:beforeAutospacing="1" w:line="360" w:lineRule="auto"/>
        <w:jc w:val="both"/>
        <w:rPr>
          <w:rFonts w:eastAsia="Times New Roman" w:cs="Times New Roman"/>
        </w:rPr>
      </w:pPr>
      <w:r w:rsidRPr="00F277D4">
        <w:rPr>
          <w:rFonts w:cs="Times New Roman"/>
        </w:rPr>
        <w:tab/>
      </w:r>
      <w:r w:rsidRPr="00F277D4">
        <w:rPr>
          <w:rFonts w:eastAsia="Times New Roman" w:cs="Times New Roman"/>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F277D4" w:rsidRPr="00F277D4" w:rsidRDefault="00F277D4" w:rsidP="0014465E">
      <w:pPr>
        <w:autoSpaceDE w:val="0"/>
        <w:autoSpaceDN w:val="0"/>
        <w:adjustRightInd w:val="0"/>
        <w:spacing w:line="360" w:lineRule="auto"/>
        <w:jc w:val="both"/>
        <w:rPr>
          <w:rFonts w:cs="Times New Roman"/>
        </w:rPr>
      </w:pPr>
    </w:p>
    <w:p w:rsidR="00F277D4" w:rsidRPr="00F277D4" w:rsidRDefault="00F277D4" w:rsidP="0014465E">
      <w:pPr>
        <w:autoSpaceDE w:val="0"/>
        <w:autoSpaceDN w:val="0"/>
        <w:adjustRightInd w:val="0"/>
        <w:spacing w:line="360" w:lineRule="auto"/>
        <w:jc w:val="both"/>
        <w:rPr>
          <w:rFonts w:cs="Times New Roman"/>
        </w:rPr>
      </w:pPr>
      <w:r w:rsidRPr="00F277D4">
        <w:rPr>
          <w:rFonts w:cs="Times New Roman"/>
          <w:b/>
          <w:bCs/>
        </w:rPr>
        <w:t>1. 5 REQUIREMENT SPECIFICATION</w:t>
      </w:r>
    </w:p>
    <w:p w:rsidR="00F277D4" w:rsidRPr="00F277D4" w:rsidRDefault="00F277D4" w:rsidP="0014465E">
      <w:pPr>
        <w:overflowPunct w:val="0"/>
        <w:autoSpaceDE w:val="0"/>
        <w:autoSpaceDN w:val="0"/>
        <w:adjustRightInd w:val="0"/>
        <w:spacing w:line="360" w:lineRule="auto"/>
        <w:ind w:left="80" w:firstLine="720"/>
        <w:jc w:val="both"/>
        <w:rPr>
          <w:rFonts w:cs="Times New Roman"/>
        </w:rPr>
      </w:pPr>
    </w:p>
    <w:p w:rsidR="00F277D4" w:rsidRPr="00F277D4" w:rsidRDefault="00F277D4" w:rsidP="0014465E">
      <w:pPr>
        <w:overflowPunct w:val="0"/>
        <w:autoSpaceDE w:val="0"/>
        <w:autoSpaceDN w:val="0"/>
        <w:adjustRightInd w:val="0"/>
        <w:spacing w:line="360" w:lineRule="auto"/>
        <w:ind w:left="80" w:firstLine="720"/>
        <w:jc w:val="both"/>
        <w:rPr>
          <w:rFonts w:cs="Times New Roman"/>
        </w:rPr>
      </w:pPr>
      <w:r w:rsidRPr="00F277D4">
        <w:rPr>
          <w:rFonts w:cs="Times New Roman"/>
        </w:rPr>
        <w:t>The requirements specification is a technical specification of requirements for the software products. It is the first step in the requirement       analysis process it lists the requirements of a particular software system including functional, performance and security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audience and its user interface, hardware and software requirements.</w:t>
      </w:r>
    </w:p>
    <w:p w:rsidR="00F277D4" w:rsidRPr="00F277D4" w:rsidRDefault="00F277D4" w:rsidP="0014465E">
      <w:pPr>
        <w:autoSpaceDE w:val="0"/>
        <w:autoSpaceDN w:val="0"/>
        <w:adjustRightInd w:val="0"/>
        <w:spacing w:line="360" w:lineRule="auto"/>
        <w:jc w:val="both"/>
        <w:rPr>
          <w:rFonts w:cs="Times New Roman"/>
        </w:rPr>
      </w:pPr>
    </w:p>
    <w:p w:rsidR="003944EA" w:rsidRDefault="003944EA" w:rsidP="0014465E">
      <w:pPr>
        <w:autoSpaceDE w:val="0"/>
        <w:autoSpaceDN w:val="0"/>
        <w:adjustRightInd w:val="0"/>
        <w:spacing w:line="360" w:lineRule="auto"/>
        <w:jc w:val="both"/>
        <w:rPr>
          <w:rFonts w:cs="Times New Roman"/>
          <w:b/>
        </w:rPr>
      </w:pPr>
    </w:p>
    <w:p w:rsidR="003944EA" w:rsidRDefault="003944EA" w:rsidP="0014465E">
      <w:pPr>
        <w:autoSpaceDE w:val="0"/>
        <w:autoSpaceDN w:val="0"/>
        <w:adjustRightInd w:val="0"/>
        <w:spacing w:line="360" w:lineRule="auto"/>
        <w:jc w:val="both"/>
        <w:rPr>
          <w:rFonts w:cs="Times New Roman"/>
          <w:b/>
        </w:rPr>
      </w:pPr>
    </w:p>
    <w:p w:rsidR="003944EA" w:rsidRDefault="003944EA" w:rsidP="0014465E">
      <w:pPr>
        <w:autoSpaceDE w:val="0"/>
        <w:autoSpaceDN w:val="0"/>
        <w:adjustRightInd w:val="0"/>
        <w:spacing w:line="360" w:lineRule="auto"/>
        <w:jc w:val="both"/>
        <w:rPr>
          <w:rFonts w:cs="Times New Roman"/>
          <w:b/>
        </w:rPr>
      </w:pPr>
    </w:p>
    <w:p w:rsidR="006959E6" w:rsidRDefault="00F277D4" w:rsidP="0014465E">
      <w:pPr>
        <w:autoSpaceDE w:val="0"/>
        <w:autoSpaceDN w:val="0"/>
        <w:adjustRightInd w:val="0"/>
        <w:spacing w:line="360" w:lineRule="auto"/>
        <w:jc w:val="both"/>
        <w:rPr>
          <w:rFonts w:cs="Times New Roman"/>
          <w:b/>
        </w:rPr>
      </w:pPr>
      <w:r w:rsidRPr="00F277D4">
        <w:rPr>
          <w:rFonts w:cs="Times New Roman"/>
          <w:b/>
        </w:rPr>
        <w:t>SYSTEM REQUIREMENTS</w:t>
      </w:r>
    </w:p>
    <w:p w:rsidR="006959E6" w:rsidRDefault="006959E6" w:rsidP="0014465E">
      <w:pPr>
        <w:autoSpaceDE w:val="0"/>
        <w:autoSpaceDN w:val="0"/>
        <w:adjustRightInd w:val="0"/>
        <w:spacing w:line="360" w:lineRule="auto"/>
        <w:jc w:val="both"/>
        <w:rPr>
          <w:rFonts w:cs="Times New Roman"/>
          <w:b/>
        </w:rPr>
      </w:pPr>
    </w:p>
    <w:p w:rsidR="00F277D4" w:rsidRPr="00F277D4" w:rsidRDefault="00F277D4" w:rsidP="0014465E">
      <w:pPr>
        <w:autoSpaceDE w:val="0"/>
        <w:autoSpaceDN w:val="0"/>
        <w:adjustRightInd w:val="0"/>
        <w:spacing w:line="360" w:lineRule="auto"/>
        <w:jc w:val="both"/>
        <w:rPr>
          <w:rFonts w:cs="Times New Roman"/>
        </w:rPr>
      </w:pPr>
      <w:r w:rsidRPr="00F277D4">
        <w:rPr>
          <w:rFonts w:cs="Times New Roman"/>
          <w:b/>
          <w:bCs/>
        </w:rPr>
        <w:t>HARDWARE USED</w:t>
      </w:r>
    </w:p>
    <w:p w:rsidR="00F277D4" w:rsidRPr="00F277D4" w:rsidRDefault="00F277D4" w:rsidP="0014465E">
      <w:pPr>
        <w:autoSpaceDE w:val="0"/>
        <w:autoSpaceDN w:val="0"/>
        <w:adjustRightInd w:val="0"/>
        <w:spacing w:line="360" w:lineRule="auto"/>
        <w:jc w:val="both"/>
        <w:rPr>
          <w:rFonts w:cs="Times New Roman"/>
        </w:rPr>
      </w:pPr>
    </w:p>
    <w:tbl>
      <w:tblPr>
        <w:tblW w:w="0" w:type="auto"/>
        <w:tblLayout w:type="fixed"/>
        <w:tblCellMar>
          <w:left w:w="0" w:type="dxa"/>
          <w:right w:w="0" w:type="dxa"/>
        </w:tblCellMar>
        <w:tblLook w:val="0000"/>
      </w:tblPr>
      <w:tblGrid>
        <w:gridCol w:w="600"/>
        <w:gridCol w:w="2320"/>
        <w:gridCol w:w="600"/>
        <w:gridCol w:w="2800"/>
        <w:gridCol w:w="600"/>
      </w:tblGrid>
      <w:tr w:rsidR="00F277D4" w:rsidRPr="00F277D4" w:rsidTr="004D0BFF">
        <w:trPr>
          <w:gridAfter w:val="1"/>
          <w:wAfter w:w="600" w:type="dxa"/>
          <w:trHeight w:val="343"/>
        </w:trPr>
        <w:tc>
          <w:tcPr>
            <w:tcW w:w="2920" w:type="dxa"/>
            <w:gridSpan w:val="2"/>
            <w:tcBorders>
              <w:top w:val="nil"/>
              <w:left w:val="nil"/>
              <w:bottom w:val="nil"/>
              <w:right w:val="nil"/>
            </w:tcBorders>
            <w:vAlign w:val="bottom"/>
          </w:tcPr>
          <w:p w:rsidR="00F277D4" w:rsidRPr="00F277D4" w:rsidRDefault="00F277D4" w:rsidP="0014465E">
            <w:pPr>
              <w:pStyle w:val="ListParagraph"/>
              <w:numPr>
                <w:ilvl w:val="0"/>
                <w:numId w:val="4"/>
              </w:numPr>
              <w:tabs>
                <w:tab w:val="left" w:pos="2361"/>
              </w:tabs>
              <w:suppressAutoHyphens w:val="0"/>
              <w:autoSpaceDE w:val="0"/>
              <w:autoSpaceDN w:val="0"/>
              <w:adjustRightInd w:val="0"/>
              <w:spacing w:line="360" w:lineRule="auto"/>
              <w:jc w:val="both"/>
              <w:rPr>
                <w:rFonts w:cs="Times New Roman"/>
                <w:szCs w:val="24"/>
              </w:rPr>
            </w:pPr>
            <w:r w:rsidRPr="00F277D4">
              <w:rPr>
                <w:rFonts w:cs="Times New Roman"/>
                <w:szCs w:val="24"/>
              </w:rPr>
              <w:t>Processor</w:t>
            </w:r>
          </w:p>
        </w:tc>
        <w:tc>
          <w:tcPr>
            <w:tcW w:w="3400" w:type="dxa"/>
            <w:gridSpan w:val="2"/>
            <w:tcBorders>
              <w:top w:val="nil"/>
              <w:left w:val="nil"/>
              <w:bottom w:val="nil"/>
              <w:right w:val="nil"/>
            </w:tcBorders>
            <w:vAlign w:val="bottom"/>
          </w:tcPr>
          <w:p w:rsidR="00F277D4" w:rsidRPr="00F277D4" w:rsidRDefault="00F277D4" w:rsidP="0014465E">
            <w:pPr>
              <w:tabs>
                <w:tab w:val="left" w:pos="2361"/>
              </w:tabs>
              <w:autoSpaceDE w:val="0"/>
              <w:autoSpaceDN w:val="0"/>
              <w:adjustRightInd w:val="0"/>
              <w:spacing w:line="360" w:lineRule="auto"/>
              <w:ind w:left="360"/>
              <w:jc w:val="both"/>
              <w:rPr>
                <w:rFonts w:cs="Times New Roman"/>
              </w:rPr>
            </w:pPr>
            <w:r w:rsidRPr="00F277D4">
              <w:rPr>
                <w:rFonts w:cs="Times New Roman"/>
              </w:rPr>
              <w:t>: Pentium IV</w:t>
            </w:r>
          </w:p>
        </w:tc>
      </w:tr>
      <w:tr w:rsidR="00F277D4" w:rsidRPr="00F277D4" w:rsidTr="004D0BFF">
        <w:trPr>
          <w:gridAfter w:val="1"/>
          <w:wAfter w:w="600" w:type="dxa"/>
          <w:trHeight w:val="665"/>
        </w:trPr>
        <w:tc>
          <w:tcPr>
            <w:tcW w:w="2920" w:type="dxa"/>
            <w:gridSpan w:val="2"/>
            <w:tcBorders>
              <w:top w:val="nil"/>
              <w:left w:val="nil"/>
              <w:bottom w:val="nil"/>
              <w:right w:val="nil"/>
            </w:tcBorders>
            <w:vAlign w:val="bottom"/>
          </w:tcPr>
          <w:p w:rsidR="00F277D4" w:rsidRPr="00F277D4" w:rsidRDefault="00F277D4" w:rsidP="0014465E">
            <w:pPr>
              <w:pStyle w:val="ListParagraph"/>
              <w:numPr>
                <w:ilvl w:val="0"/>
                <w:numId w:val="4"/>
              </w:numPr>
              <w:tabs>
                <w:tab w:val="left" w:pos="2361"/>
              </w:tabs>
              <w:suppressAutoHyphens w:val="0"/>
              <w:autoSpaceDE w:val="0"/>
              <w:autoSpaceDN w:val="0"/>
              <w:adjustRightInd w:val="0"/>
              <w:spacing w:line="360" w:lineRule="auto"/>
              <w:jc w:val="both"/>
              <w:rPr>
                <w:rFonts w:cs="Times New Roman"/>
                <w:szCs w:val="24"/>
              </w:rPr>
            </w:pPr>
            <w:r w:rsidRPr="00F277D4">
              <w:rPr>
                <w:rFonts w:cs="Times New Roman"/>
                <w:szCs w:val="24"/>
              </w:rPr>
              <w:t>Hard Disk</w:t>
            </w:r>
          </w:p>
        </w:tc>
        <w:tc>
          <w:tcPr>
            <w:tcW w:w="3400" w:type="dxa"/>
            <w:gridSpan w:val="2"/>
            <w:tcBorders>
              <w:top w:val="nil"/>
              <w:left w:val="nil"/>
              <w:bottom w:val="nil"/>
              <w:right w:val="nil"/>
            </w:tcBorders>
            <w:vAlign w:val="bottom"/>
          </w:tcPr>
          <w:p w:rsidR="00F277D4" w:rsidRPr="00F277D4" w:rsidRDefault="00F277D4" w:rsidP="0014465E">
            <w:pPr>
              <w:tabs>
                <w:tab w:val="left" w:pos="2361"/>
              </w:tabs>
              <w:autoSpaceDE w:val="0"/>
              <w:autoSpaceDN w:val="0"/>
              <w:adjustRightInd w:val="0"/>
              <w:spacing w:line="360" w:lineRule="auto"/>
              <w:ind w:left="360"/>
              <w:jc w:val="both"/>
              <w:rPr>
                <w:rFonts w:cs="Times New Roman"/>
              </w:rPr>
            </w:pPr>
            <w:r w:rsidRPr="00F277D4">
              <w:rPr>
                <w:rFonts w:cs="Times New Roman"/>
              </w:rPr>
              <w:t>: 40GB</w:t>
            </w:r>
          </w:p>
        </w:tc>
      </w:tr>
      <w:tr w:rsidR="00F277D4" w:rsidRPr="00F277D4" w:rsidTr="004D0BFF">
        <w:trPr>
          <w:gridAfter w:val="1"/>
          <w:wAfter w:w="600" w:type="dxa"/>
          <w:trHeight w:val="665"/>
        </w:trPr>
        <w:tc>
          <w:tcPr>
            <w:tcW w:w="2920" w:type="dxa"/>
            <w:gridSpan w:val="2"/>
            <w:tcBorders>
              <w:top w:val="nil"/>
              <w:left w:val="nil"/>
              <w:bottom w:val="nil"/>
              <w:right w:val="nil"/>
            </w:tcBorders>
            <w:vAlign w:val="bottom"/>
          </w:tcPr>
          <w:p w:rsidR="00F277D4" w:rsidRPr="00F277D4" w:rsidRDefault="00F277D4" w:rsidP="0014465E">
            <w:pPr>
              <w:pStyle w:val="ListParagraph"/>
              <w:numPr>
                <w:ilvl w:val="0"/>
                <w:numId w:val="4"/>
              </w:numPr>
              <w:tabs>
                <w:tab w:val="left" w:pos="2361"/>
              </w:tabs>
              <w:suppressAutoHyphens w:val="0"/>
              <w:autoSpaceDE w:val="0"/>
              <w:autoSpaceDN w:val="0"/>
              <w:adjustRightInd w:val="0"/>
              <w:spacing w:line="360" w:lineRule="auto"/>
              <w:jc w:val="both"/>
              <w:rPr>
                <w:rFonts w:cs="Times New Roman"/>
                <w:szCs w:val="24"/>
              </w:rPr>
            </w:pPr>
            <w:r w:rsidRPr="00F277D4">
              <w:rPr>
                <w:rFonts w:cs="Times New Roman"/>
                <w:szCs w:val="24"/>
              </w:rPr>
              <w:t>RAM</w:t>
            </w:r>
          </w:p>
        </w:tc>
        <w:tc>
          <w:tcPr>
            <w:tcW w:w="3400" w:type="dxa"/>
            <w:gridSpan w:val="2"/>
            <w:tcBorders>
              <w:top w:val="nil"/>
              <w:left w:val="nil"/>
              <w:bottom w:val="nil"/>
              <w:right w:val="nil"/>
            </w:tcBorders>
            <w:vAlign w:val="bottom"/>
          </w:tcPr>
          <w:p w:rsidR="00F277D4" w:rsidRPr="00F277D4" w:rsidRDefault="00F277D4" w:rsidP="0014465E">
            <w:pPr>
              <w:tabs>
                <w:tab w:val="left" w:pos="2361"/>
              </w:tabs>
              <w:autoSpaceDE w:val="0"/>
              <w:autoSpaceDN w:val="0"/>
              <w:adjustRightInd w:val="0"/>
              <w:spacing w:line="360" w:lineRule="auto"/>
              <w:ind w:left="360"/>
              <w:jc w:val="both"/>
              <w:rPr>
                <w:rFonts w:cs="Times New Roman"/>
              </w:rPr>
            </w:pPr>
            <w:r w:rsidRPr="00F277D4">
              <w:rPr>
                <w:rFonts w:cs="Times New Roman"/>
              </w:rPr>
              <w:t>: 512MB or more</w:t>
            </w:r>
          </w:p>
        </w:tc>
      </w:tr>
      <w:tr w:rsidR="00F277D4" w:rsidRPr="00F277D4" w:rsidTr="004D0BFF">
        <w:trPr>
          <w:trHeight w:val="848"/>
        </w:trPr>
        <w:tc>
          <w:tcPr>
            <w:tcW w:w="3520" w:type="dxa"/>
            <w:gridSpan w:val="3"/>
            <w:tcBorders>
              <w:top w:val="nil"/>
              <w:left w:val="nil"/>
              <w:bottom w:val="nil"/>
              <w:right w:val="nil"/>
            </w:tcBorders>
            <w:vAlign w:val="bottom"/>
          </w:tcPr>
          <w:p w:rsidR="00F277D4" w:rsidRPr="00F277D4" w:rsidRDefault="00F277D4" w:rsidP="0014465E">
            <w:pPr>
              <w:autoSpaceDE w:val="0"/>
              <w:autoSpaceDN w:val="0"/>
              <w:adjustRightInd w:val="0"/>
              <w:spacing w:line="360" w:lineRule="auto"/>
              <w:jc w:val="both"/>
              <w:rPr>
                <w:rFonts w:cs="Times New Roman"/>
              </w:rPr>
            </w:pPr>
            <w:r w:rsidRPr="00F277D4">
              <w:rPr>
                <w:rFonts w:cs="Times New Roman"/>
                <w:b/>
                <w:bCs/>
              </w:rPr>
              <w:t>SOFTWARE USED</w:t>
            </w:r>
          </w:p>
        </w:tc>
        <w:tc>
          <w:tcPr>
            <w:tcW w:w="340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jc w:val="both"/>
              <w:rPr>
                <w:rFonts w:cs="Times New Roman"/>
              </w:rPr>
            </w:pPr>
          </w:p>
        </w:tc>
      </w:tr>
      <w:tr w:rsidR="00F277D4" w:rsidRPr="00F277D4" w:rsidTr="004D0BFF">
        <w:trPr>
          <w:trHeight w:val="698"/>
        </w:trPr>
        <w:tc>
          <w:tcPr>
            <w:tcW w:w="600" w:type="dxa"/>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360"/>
              <w:jc w:val="both"/>
              <w:rPr>
                <w:rFonts w:cs="Times New Roman"/>
              </w:rPr>
            </w:pPr>
            <w:r w:rsidRPr="00F277D4">
              <w:rPr>
                <w:rFonts w:cs="Times New Roman"/>
              </w:rPr>
              <w:t></w:t>
            </w:r>
          </w:p>
        </w:tc>
        <w:tc>
          <w:tcPr>
            <w:tcW w:w="292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120"/>
              <w:jc w:val="both"/>
              <w:rPr>
                <w:rFonts w:cs="Times New Roman"/>
              </w:rPr>
            </w:pPr>
            <w:r w:rsidRPr="00F277D4">
              <w:rPr>
                <w:rFonts w:cs="Times New Roman"/>
              </w:rPr>
              <w:t>Operating System</w:t>
            </w:r>
          </w:p>
        </w:tc>
        <w:tc>
          <w:tcPr>
            <w:tcW w:w="340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80"/>
              <w:jc w:val="both"/>
              <w:rPr>
                <w:rFonts w:cs="Times New Roman"/>
              </w:rPr>
            </w:pPr>
            <w:r w:rsidRPr="00F277D4">
              <w:rPr>
                <w:rFonts w:cs="Times New Roman"/>
                <w:w w:val="99"/>
              </w:rPr>
              <w:t>: Windows XP/2007 or Linux</w:t>
            </w:r>
          </w:p>
        </w:tc>
      </w:tr>
      <w:tr w:rsidR="00F277D4" w:rsidRPr="00F277D4" w:rsidTr="004D0BFF">
        <w:trPr>
          <w:trHeight w:val="504"/>
        </w:trPr>
        <w:tc>
          <w:tcPr>
            <w:tcW w:w="600" w:type="dxa"/>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360"/>
              <w:jc w:val="both"/>
              <w:rPr>
                <w:rFonts w:cs="Times New Roman"/>
              </w:rPr>
            </w:pPr>
            <w:r w:rsidRPr="00F277D4">
              <w:rPr>
                <w:rFonts w:cs="Times New Roman"/>
              </w:rPr>
              <w:t></w:t>
            </w:r>
          </w:p>
        </w:tc>
        <w:tc>
          <w:tcPr>
            <w:tcW w:w="292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120"/>
              <w:jc w:val="both"/>
              <w:rPr>
                <w:rFonts w:cs="Times New Roman"/>
              </w:rPr>
            </w:pPr>
            <w:r w:rsidRPr="00F277D4">
              <w:rPr>
                <w:rFonts w:cs="Times New Roman"/>
              </w:rPr>
              <w:t>User Interface</w:t>
            </w:r>
          </w:p>
        </w:tc>
        <w:tc>
          <w:tcPr>
            <w:tcW w:w="340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80"/>
              <w:jc w:val="both"/>
              <w:rPr>
                <w:rFonts w:cs="Times New Roman"/>
              </w:rPr>
            </w:pPr>
            <w:r w:rsidRPr="00F277D4">
              <w:rPr>
                <w:rFonts w:cs="Times New Roman"/>
              </w:rPr>
              <w:t>: HTML, CSS</w:t>
            </w:r>
          </w:p>
        </w:tc>
      </w:tr>
      <w:tr w:rsidR="00F277D4" w:rsidRPr="00F277D4" w:rsidTr="004D0BFF">
        <w:trPr>
          <w:trHeight w:val="502"/>
        </w:trPr>
        <w:tc>
          <w:tcPr>
            <w:tcW w:w="600" w:type="dxa"/>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360"/>
              <w:jc w:val="both"/>
              <w:rPr>
                <w:rFonts w:cs="Times New Roman"/>
              </w:rPr>
            </w:pPr>
            <w:r w:rsidRPr="00F277D4">
              <w:rPr>
                <w:rFonts w:cs="Times New Roman"/>
              </w:rPr>
              <w:t></w:t>
            </w:r>
          </w:p>
        </w:tc>
        <w:tc>
          <w:tcPr>
            <w:tcW w:w="292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120"/>
              <w:jc w:val="both"/>
              <w:rPr>
                <w:rFonts w:cs="Times New Roman"/>
              </w:rPr>
            </w:pPr>
            <w:r w:rsidRPr="00F277D4">
              <w:rPr>
                <w:rFonts w:cs="Times New Roman"/>
              </w:rPr>
              <w:t>Client-side Scripting</w:t>
            </w:r>
          </w:p>
        </w:tc>
        <w:tc>
          <w:tcPr>
            <w:tcW w:w="340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80"/>
              <w:jc w:val="both"/>
              <w:rPr>
                <w:rFonts w:cs="Times New Roman"/>
              </w:rPr>
            </w:pPr>
            <w:r w:rsidRPr="00F277D4">
              <w:rPr>
                <w:rFonts w:cs="Times New Roman"/>
              </w:rPr>
              <w:t>: JavaScript</w:t>
            </w:r>
          </w:p>
        </w:tc>
      </w:tr>
      <w:tr w:rsidR="00F277D4" w:rsidRPr="00F277D4" w:rsidTr="004D0BFF">
        <w:trPr>
          <w:trHeight w:val="504"/>
        </w:trPr>
        <w:tc>
          <w:tcPr>
            <w:tcW w:w="600" w:type="dxa"/>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360"/>
              <w:jc w:val="both"/>
              <w:rPr>
                <w:rFonts w:cs="Times New Roman"/>
              </w:rPr>
            </w:pPr>
            <w:r w:rsidRPr="00F277D4">
              <w:rPr>
                <w:rFonts w:cs="Times New Roman"/>
              </w:rPr>
              <w:t></w:t>
            </w:r>
          </w:p>
        </w:tc>
        <w:tc>
          <w:tcPr>
            <w:tcW w:w="292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120"/>
              <w:jc w:val="both"/>
              <w:rPr>
                <w:rFonts w:cs="Times New Roman"/>
              </w:rPr>
            </w:pPr>
            <w:r w:rsidRPr="00F277D4">
              <w:rPr>
                <w:rFonts w:cs="Times New Roman"/>
              </w:rPr>
              <w:t>Programming Language</w:t>
            </w:r>
          </w:p>
        </w:tc>
        <w:tc>
          <w:tcPr>
            <w:tcW w:w="340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80"/>
              <w:jc w:val="both"/>
              <w:rPr>
                <w:rFonts w:cs="Times New Roman"/>
              </w:rPr>
            </w:pPr>
            <w:r w:rsidRPr="00F277D4">
              <w:rPr>
                <w:rFonts w:cs="Times New Roman"/>
              </w:rPr>
              <w:t>: Java</w:t>
            </w:r>
          </w:p>
        </w:tc>
      </w:tr>
      <w:tr w:rsidR="00F277D4" w:rsidRPr="00F277D4" w:rsidTr="004D0BFF">
        <w:trPr>
          <w:trHeight w:val="502"/>
        </w:trPr>
        <w:tc>
          <w:tcPr>
            <w:tcW w:w="600" w:type="dxa"/>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360"/>
              <w:jc w:val="both"/>
              <w:rPr>
                <w:rFonts w:cs="Times New Roman"/>
              </w:rPr>
            </w:pPr>
            <w:r w:rsidRPr="00F277D4">
              <w:rPr>
                <w:rFonts w:cs="Times New Roman"/>
              </w:rPr>
              <w:t></w:t>
            </w:r>
          </w:p>
        </w:tc>
        <w:tc>
          <w:tcPr>
            <w:tcW w:w="292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120"/>
              <w:jc w:val="both"/>
              <w:rPr>
                <w:rFonts w:cs="Times New Roman"/>
              </w:rPr>
            </w:pPr>
            <w:r w:rsidRPr="00F277D4">
              <w:rPr>
                <w:rFonts w:cs="Times New Roman"/>
              </w:rPr>
              <w:t>Web Applications</w:t>
            </w:r>
          </w:p>
        </w:tc>
        <w:tc>
          <w:tcPr>
            <w:tcW w:w="340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80"/>
              <w:jc w:val="both"/>
              <w:rPr>
                <w:rFonts w:cs="Times New Roman"/>
              </w:rPr>
            </w:pPr>
            <w:r w:rsidRPr="00F277D4">
              <w:rPr>
                <w:rFonts w:cs="Times New Roman"/>
              </w:rPr>
              <w:t>: JDBC, Servlets, JSP</w:t>
            </w:r>
          </w:p>
        </w:tc>
      </w:tr>
      <w:tr w:rsidR="00F277D4" w:rsidRPr="00F277D4" w:rsidTr="004D0BFF">
        <w:trPr>
          <w:trHeight w:val="504"/>
        </w:trPr>
        <w:tc>
          <w:tcPr>
            <w:tcW w:w="600" w:type="dxa"/>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360"/>
              <w:jc w:val="both"/>
              <w:rPr>
                <w:rFonts w:cs="Times New Roman"/>
              </w:rPr>
            </w:pPr>
            <w:r w:rsidRPr="00F277D4">
              <w:rPr>
                <w:rFonts w:cs="Times New Roman"/>
              </w:rPr>
              <w:t></w:t>
            </w:r>
          </w:p>
        </w:tc>
        <w:tc>
          <w:tcPr>
            <w:tcW w:w="292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120"/>
              <w:jc w:val="both"/>
              <w:rPr>
                <w:rFonts w:cs="Times New Roman"/>
              </w:rPr>
            </w:pPr>
            <w:r w:rsidRPr="00F277D4">
              <w:rPr>
                <w:rFonts w:cs="Times New Roman"/>
              </w:rPr>
              <w:t>IDE/Workbench</w:t>
            </w:r>
          </w:p>
        </w:tc>
        <w:tc>
          <w:tcPr>
            <w:tcW w:w="340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80"/>
              <w:jc w:val="both"/>
              <w:rPr>
                <w:rFonts w:cs="Times New Roman"/>
              </w:rPr>
            </w:pPr>
            <w:r w:rsidRPr="00F277D4">
              <w:rPr>
                <w:rFonts w:cs="Times New Roman"/>
              </w:rPr>
              <w:t>: Netbeans 7.3</w:t>
            </w:r>
          </w:p>
        </w:tc>
      </w:tr>
      <w:tr w:rsidR="00F277D4" w:rsidRPr="00F277D4" w:rsidTr="004D0BFF">
        <w:trPr>
          <w:trHeight w:val="505"/>
        </w:trPr>
        <w:tc>
          <w:tcPr>
            <w:tcW w:w="600" w:type="dxa"/>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360"/>
              <w:jc w:val="both"/>
              <w:rPr>
                <w:rFonts w:cs="Times New Roman"/>
              </w:rPr>
            </w:pPr>
            <w:r w:rsidRPr="00F277D4">
              <w:rPr>
                <w:rFonts w:cs="Times New Roman"/>
              </w:rPr>
              <w:t></w:t>
            </w:r>
          </w:p>
        </w:tc>
        <w:tc>
          <w:tcPr>
            <w:tcW w:w="292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120"/>
              <w:jc w:val="both"/>
              <w:rPr>
                <w:rFonts w:cs="Times New Roman"/>
              </w:rPr>
            </w:pPr>
            <w:r w:rsidRPr="00F277D4">
              <w:rPr>
                <w:rFonts w:cs="Times New Roman"/>
              </w:rPr>
              <w:t>Database</w:t>
            </w:r>
          </w:p>
        </w:tc>
        <w:tc>
          <w:tcPr>
            <w:tcW w:w="340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80"/>
              <w:jc w:val="both"/>
              <w:rPr>
                <w:rFonts w:cs="Times New Roman"/>
              </w:rPr>
            </w:pPr>
            <w:r w:rsidRPr="00F277D4">
              <w:rPr>
                <w:rFonts w:cs="Times New Roman"/>
              </w:rPr>
              <w:t>: MySql 5.1</w:t>
            </w:r>
          </w:p>
        </w:tc>
      </w:tr>
      <w:tr w:rsidR="00F277D4" w:rsidRPr="00F277D4" w:rsidTr="004D0BFF">
        <w:trPr>
          <w:trHeight w:val="502"/>
        </w:trPr>
        <w:tc>
          <w:tcPr>
            <w:tcW w:w="600" w:type="dxa"/>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360"/>
              <w:jc w:val="both"/>
              <w:rPr>
                <w:rFonts w:cs="Times New Roman"/>
              </w:rPr>
            </w:pPr>
            <w:r w:rsidRPr="00F277D4">
              <w:rPr>
                <w:rFonts w:cs="Times New Roman"/>
              </w:rPr>
              <w:t></w:t>
            </w:r>
          </w:p>
        </w:tc>
        <w:tc>
          <w:tcPr>
            <w:tcW w:w="2920" w:type="dxa"/>
            <w:gridSpan w:val="2"/>
            <w:tcBorders>
              <w:top w:val="nil"/>
              <w:left w:val="nil"/>
              <w:bottom w:val="nil"/>
              <w:right w:val="nil"/>
            </w:tcBorders>
            <w:vAlign w:val="bottom"/>
          </w:tcPr>
          <w:p w:rsidR="00F277D4" w:rsidRPr="00F277D4" w:rsidRDefault="00F277D4" w:rsidP="0014465E">
            <w:pPr>
              <w:autoSpaceDE w:val="0"/>
              <w:autoSpaceDN w:val="0"/>
              <w:adjustRightInd w:val="0"/>
              <w:spacing w:line="360" w:lineRule="auto"/>
              <w:ind w:left="120"/>
              <w:jc w:val="both"/>
              <w:rPr>
                <w:rFonts w:cs="Times New Roman"/>
              </w:rPr>
            </w:pPr>
            <w:r w:rsidRPr="00F277D4">
              <w:rPr>
                <w:rFonts w:cs="Times New Roman"/>
              </w:rPr>
              <w:t>Server Deployment</w:t>
            </w:r>
          </w:p>
        </w:tc>
        <w:tc>
          <w:tcPr>
            <w:tcW w:w="3400" w:type="dxa"/>
            <w:gridSpan w:val="2"/>
            <w:tcBorders>
              <w:top w:val="nil"/>
              <w:left w:val="nil"/>
              <w:bottom w:val="nil"/>
              <w:right w:val="nil"/>
            </w:tcBorders>
            <w:vAlign w:val="bottom"/>
          </w:tcPr>
          <w:p w:rsidR="00A71C7C" w:rsidRPr="00F277D4" w:rsidRDefault="00F277D4" w:rsidP="0014465E">
            <w:pPr>
              <w:autoSpaceDE w:val="0"/>
              <w:autoSpaceDN w:val="0"/>
              <w:adjustRightInd w:val="0"/>
              <w:spacing w:line="360" w:lineRule="auto"/>
              <w:ind w:left="80"/>
              <w:jc w:val="both"/>
              <w:rPr>
                <w:rFonts w:cs="Times New Roman"/>
              </w:rPr>
            </w:pPr>
            <w:r w:rsidRPr="00F277D4">
              <w:rPr>
                <w:rFonts w:cs="Times New Roman"/>
              </w:rPr>
              <w:t>: Tomcat 7</w:t>
            </w:r>
          </w:p>
        </w:tc>
      </w:tr>
    </w:tbl>
    <w:p w:rsidR="00A71C7C" w:rsidRDefault="00A71C7C" w:rsidP="0014465E">
      <w:pPr>
        <w:autoSpaceDE w:val="0"/>
        <w:autoSpaceDN w:val="0"/>
        <w:adjustRightInd w:val="0"/>
        <w:spacing w:line="360" w:lineRule="auto"/>
        <w:ind w:left="2880" w:firstLine="720"/>
        <w:jc w:val="both"/>
        <w:rPr>
          <w:rFonts w:cs="Times New Roman"/>
          <w:b/>
          <w:bCs/>
          <w:sz w:val="28"/>
          <w:szCs w:val="28"/>
        </w:rPr>
      </w:pPr>
    </w:p>
    <w:p w:rsidR="00A71C7C" w:rsidRDefault="00A71C7C" w:rsidP="0014465E">
      <w:pPr>
        <w:autoSpaceDE w:val="0"/>
        <w:autoSpaceDN w:val="0"/>
        <w:adjustRightInd w:val="0"/>
        <w:spacing w:line="360" w:lineRule="auto"/>
        <w:ind w:left="2880" w:firstLine="720"/>
        <w:jc w:val="both"/>
        <w:rPr>
          <w:rFonts w:cs="Times New Roman"/>
          <w:b/>
          <w:bCs/>
          <w:sz w:val="28"/>
          <w:szCs w:val="28"/>
        </w:rPr>
      </w:pPr>
    </w:p>
    <w:p w:rsidR="00A71C7C" w:rsidRDefault="00A71C7C" w:rsidP="0014465E">
      <w:pPr>
        <w:autoSpaceDE w:val="0"/>
        <w:autoSpaceDN w:val="0"/>
        <w:adjustRightInd w:val="0"/>
        <w:spacing w:line="360" w:lineRule="auto"/>
        <w:ind w:left="2880" w:firstLine="720"/>
        <w:jc w:val="both"/>
        <w:rPr>
          <w:rFonts w:cs="Times New Roman"/>
          <w:b/>
          <w:bCs/>
          <w:sz w:val="28"/>
          <w:szCs w:val="28"/>
        </w:rPr>
      </w:pPr>
    </w:p>
    <w:p w:rsidR="003944EA" w:rsidRDefault="003944EA" w:rsidP="0014465E">
      <w:pPr>
        <w:autoSpaceDE w:val="0"/>
        <w:autoSpaceDN w:val="0"/>
        <w:adjustRightInd w:val="0"/>
        <w:spacing w:line="360" w:lineRule="auto"/>
        <w:ind w:left="2880" w:firstLine="720"/>
        <w:jc w:val="both"/>
        <w:rPr>
          <w:rFonts w:cs="Times New Roman"/>
          <w:b/>
          <w:bCs/>
          <w:sz w:val="28"/>
          <w:szCs w:val="28"/>
        </w:rPr>
      </w:pPr>
    </w:p>
    <w:p w:rsidR="003944EA" w:rsidRDefault="003944EA" w:rsidP="0014465E">
      <w:pPr>
        <w:autoSpaceDE w:val="0"/>
        <w:autoSpaceDN w:val="0"/>
        <w:adjustRightInd w:val="0"/>
        <w:spacing w:line="360" w:lineRule="auto"/>
        <w:ind w:left="2880" w:firstLine="720"/>
        <w:jc w:val="both"/>
        <w:rPr>
          <w:rFonts w:cs="Times New Roman"/>
          <w:b/>
          <w:bCs/>
          <w:sz w:val="28"/>
          <w:szCs w:val="28"/>
        </w:rPr>
      </w:pPr>
    </w:p>
    <w:p w:rsidR="003944EA" w:rsidRDefault="003944EA" w:rsidP="0014465E">
      <w:pPr>
        <w:autoSpaceDE w:val="0"/>
        <w:autoSpaceDN w:val="0"/>
        <w:adjustRightInd w:val="0"/>
        <w:spacing w:line="360" w:lineRule="auto"/>
        <w:ind w:left="2880" w:firstLine="720"/>
        <w:jc w:val="both"/>
        <w:rPr>
          <w:rFonts w:cs="Times New Roman"/>
          <w:b/>
          <w:bCs/>
          <w:sz w:val="28"/>
          <w:szCs w:val="28"/>
        </w:rPr>
      </w:pPr>
    </w:p>
    <w:p w:rsidR="003944EA" w:rsidRDefault="003944EA" w:rsidP="0014465E">
      <w:pPr>
        <w:autoSpaceDE w:val="0"/>
        <w:autoSpaceDN w:val="0"/>
        <w:adjustRightInd w:val="0"/>
        <w:spacing w:line="360" w:lineRule="auto"/>
        <w:ind w:left="2880" w:firstLine="720"/>
        <w:jc w:val="both"/>
        <w:rPr>
          <w:rFonts w:cs="Times New Roman"/>
          <w:b/>
          <w:bCs/>
          <w:sz w:val="28"/>
          <w:szCs w:val="28"/>
        </w:rPr>
      </w:pPr>
    </w:p>
    <w:p w:rsidR="003944EA" w:rsidRDefault="003944EA" w:rsidP="0014465E">
      <w:pPr>
        <w:autoSpaceDE w:val="0"/>
        <w:autoSpaceDN w:val="0"/>
        <w:adjustRightInd w:val="0"/>
        <w:spacing w:line="360" w:lineRule="auto"/>
        <w:ind w:left="2880" w:firstLine="720"/>
        <w:jc w:val="both"/>
        <w:rPr>
          <w:rFonts w:cs="Times New Roman"/>
          <w:b/>
          <w:bCs/>
          <w:sz w:val="28"/>
          <w:szCs w:val="28"/>
        </w:rPr>
      </w:pPr>
    </w:p>
    <w:p w:rsidR="003944EA" w:rsidRDefault="003944EA" w:rsidP="0014465E">
      <w:pPr>
        <w:autoSpaceDE w:val="0"/>
        <w:autoSpaceDN w:val="0"/>
        <w:adjustRightInd w:val="0"/>
        <w:spacing w:line="360" w:lineRule="auto"/>
        <w:ind w:left="2880" w:firstLine="720"/>
        <w:jc w:val="both"/>
        <w:rPr>
          <w:rFonts w:cs="Times New Roman"/>
          <w:b/>
          <w:bCs/>
          <w:sz w:val="28"/>
          <w:szCs w:val="28"/>
        </w:rPr>
      </w:pPr>
    </w:p>
    <w:p w:rsidR="003944EA" w:rsidRDefault="003944EA" w:rsidP="0014465E">
      <w:pPr>
        <w:autoSpaceDE w:val="0"/>
        <w:autoSpaceDN w:val="0"/>
        <w:adjustRightInd w:val="0"/>
        <w:spacing w:line="360" w:lineRule="auto"/>
        <w:ind w:left="2880" w:firstLine="720"/>
        <w:jc w:val="both"/>
        <w:rPr>
          <w:rFonts w:cs="Times New Roman"/>
          <w:b/>
          <w:bCs/>
          <w:sz w:val="28"/>
          <w:szCs w:val="28"/>
        </w:rPr>
      </w:pPr>
    </w:p>
    <w:p w:rsidR="003944EA" w:rsidRDefault="003944EA" w:rsidP="0014465E">
      <w:pPr>
        <w:autoSpaceDE w:val="0"/>
        <w:autoSpaceDN w:val="0"/>
        <w:adjustRightInd w:val="0"/>
        <w:spacing w:line="360" w:lineRule="auto"/>
        <w:ind w:left="2880" w:firstLine="720"/>
        <w:jc w:val="both"/>
        <w:rPr>
          <w:rFonts w:cs="Times New Roman"/>
          <w:b/>
          <w:bCs/>
          <w:sz w:val="28"/>
          <w:szCs w:val="28"/>
        </w:rPr>
      </w:pPr>
    </w:p>
    <w:p w:rsidR="00A71C7C" w:rsidRDefault="00A71C7C" w:rsidP="0014465E">
      <w:pPr>
        <w:autoSpaceDE w:val="0"/>
        <w:autoSpaceDN w:val="0"/>
        <w:adjustRightInd w:val="0"/>
        <w:spacing w:line="360" w:lineRule="auto"/>
        <w:ind w:left="2880" w:firstLine="720"/>
        <w:jc w:val="both"/>
        <w:rPr>
          <w:rFonts w:cs="Times New Roman"/>
        </w:rPr>
      </w:pPr>
      <w:r>
        <w:rPr>
          <w:rFonts w:cs="Times New Roman"/>
          <w:b/>
          <w:bCs/>
          <w:sz w:val="28"/>
          <w:szCs w:val="28"/>
        </w:rPr>
        <w:t>CHAPTER 2</w:t>
      </w:r>
    </w:p>
    <w:p w:rsidR="00A71C7C" w:rsidRDefault="00A71C7C" w:rsidP="0014465E">
      <w:pPr>
        <w:autoSpaceDE w:val="0"/>
        <w:autoSpaceDN w:val="0"/>
        <w:adjustRightInd w:val="0"/>
        <w:spacing w:line="360" w:lineRule="auto"/>
        <w:jc w:val="both"/>
        <w:rPr>
          <w:rFonts w:cs="Times New Roman"/>
        </w:rPr>
      </w:pPr>
    </w:p>
    <w:p w:rsidR="00A71C7C" w:rsidRDefault="00A71C7C" w:rsidP="0014465E">
      <w:pPr>
        <w:autoSpaceDE w:val="0"/>
        <w:autoSpaceDN w:val="0"/>
        <w:adjustRightInd w:val="0"/>
        <w:spacing w:line="360" w:lineRule="auto"/>
        <w:ind w:left="3920"/>
        <w:jc w:val="both"/>
        <w:rPr>
          <w:rFonts w:cs="Times New Roman"/>
        </w:rPr>
      </w:pPr>
      <w:r>
        <w:rPr>
          <w:rFonts w:cs="Times New Roman"/>
          <w:b/>
          <w:bCs/>
          <w:sz w:val="28"/>
          <w:szCs w:val="28"/>
        </w:rPr>
        <w:t>DESIGN</w:t>
      </w:r>
    </w:p>
    <w:p w:rsidR="00A71C7C" w:rsidRDefault="00A71C7C" w:rsidP="0014465E">
      <w:pPr>
        <w:autoSpaceDE w:val="0"/>
        <w:autoSpaceDN w:val="0"/>
        <w:adjustRightInd w:val="0"/>
        <w:spacing w:line="360" w:lineRule="auto"/>
        <w:jc w:val="both"/>
        <w:rPr>
          <w:rFonts w:cs="Times New Roman"/>
        </w:rPr>
      </w:pPr>
    </w:p>
    <w:p w:rsidR="00A71C7C" w:rsidRDefault="00A71C7C" w:rsidP="0014465E">
      <w:pPr>
        <w:autoSpaceDE w:val="0"/>
        <w:autoSpaceDN w:val="0"/>
        <w:adjustRightInd w:val="0"/>
        <w:spacing w:line="360" w:lineRule="auto"/>
        <w:jc w:val="both"/>
        <w:rPr>
          <w:rFonts w:cs="Times New Roman"/>
        </w:rPr>
      </w:pPr>
      <w:r>
        <w:rPr>
          <w:rFonts w:cs="Times New Roman"/>
          <w:b/>
          <w:bCs/>
          <w:sz w:val="28"/>
          <w:szCs w:val="28"/>
        </w:rPr>
        <w:t>2.1 OVERALL SYSTEM DESIGN</w:t>
      </w:r>
    </w:p>
    <w:p w:rsidR="00A71C7C" w:rsidRDefault="00A71C7C" w:rsidP="0014465E">
      <w:pPr>
        <w:autoSpaceDE w:val="0"/>
        <w:autoSpaceDN w:val="0"/>
        <w:adjustRightInd w:val="0"/>
        <w:spacing w:line="360" w:lineRule="auto"/>
        <w:jc w:val="both"/>
        <w:rPr>
          <w:rFonts w:cs="Times New Roman"/>
        </w:rPr>
      </w:pPr>
    </w:p>
    <w:p w:rsidR="00A71C7C" w:rsidRDefault="00A71C7C" w:rsidP="0014465E">
      <w:pPr>
        <w:autoSpaceDE w:val="0"/>
        <w:autoSpaceDN w:val="0"/>
        <w:adjustRightInd w:val="0"/>
        <w:spacing w:line="360" w:lineRule="auto"/>
        <w:jc w:val="both"/>
        <w:rPr>
          <w:rFonts w:cs="Times New Roman"/>
        </w:rPr>
      </w:pPr>
      <w:r>
        <w:rPr>
          <w:rFonts w:cs="Times New Roman"/>
          <w:b/>
          <w:bCs/>
          <w:sz w:val="28"/>
          <w:szCs w:val="28"/>
        </w:rPr>
        <w:t>2.1.1 ARCHITECTURE DIAGRAM</w:t>
      </w:r>
    </w:p>
    <w:p w:rsidR="00A71C7C" w:rsidRPr="003C4014" w:rsidRDefault="0001109A" w:rsidP="0014465E">
      <w:pPr>
        <w:autoSpaceDE w:val="0"/>
        <w:autoSpaceDN w:val="0"/>
        <w:adjustRightInd w:val="0"/>
        <w:jc w:val="both"/>
        <w:rPr>
          <w:rFonts w:eastAsia="Times New Roman"/>
          <w:b/>
          <w:sz w:val="26"/>
          <w:szCs w:val="26"/>
        </w:rPr>
      </w:pPr>
      <w:r w:rsidRPr="0001109A">
        <w:pict>
          <v:oval id="_x0000_s1026" style="position:absolute;left:0;text-align:left;margin-left:278.15pt;margin-top:29.65pt;width:174pt;height:74.25pt;z-index:251655680;v-text-anchor:middle" fillcolor="#9cf" strokeweight=".26mm">
            <v:fill color2="#630"/>
            <v:textbox style="mso-rotate-with-shape:t" inset="0,0,0,0">
              <w:txbxContent>
                <w:p w:rsidR="004D0BFF" w:rsidRDefault="004D0BFF" w:rsidP="00A71C7C">
                  <w:pPr>
                    <w:jc w:val="center"/>
                  </w:pPr>
                  <w:r>
                    <w:t xml:space="preserve">Provide Security to user data </w:t>
                  </w:r>
                </w:p>
                <w:p w:rsidR="004D0BFF" w:rsidRDefault="004D0BFF" w:rsidP="00A71C7C">
                  <w:pPr>
                    <w:jc w:val="center"/>
                  </w:pPr>
                  <w:r>
                    <w:t>Using Homorphic Encryption type</w:t>
                  </w:r>
                </w:p>
              </w:txbxContent>
            </v:textbox>
          </v:oval>
        </w:pict>
      </w:r>
      <w:r w:rsidRPr="0001109A">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27" type="#_x0000_t69" style="position:absolute;left:0;text-align:left;margin-left:204.65pt;margin-top:62.65pt;width:73.5pt;height:10.5pt;z-index:251656704;mso-wrap-style:none;v-text-anchor:middle" adj="4300" fillcolor="#9cf" strokeweight=".26mm">
            <v:fill color2="#630"/>
            <v:stroke joinstyle="round"/>
          </v:shape>
        </w:pict>
      </w:r>
      <w:r w:rsidRPr="0001109A">
        <w:pict>
          <v:shapetype id="_x0000_t202" coordsize="21600,21600" o:spt="202" path="m,l,21600r21600,l21600,xe">
            <v:stroke joinstyle="miter"/>
            <v:path gradientshapeok="t" o:connecttype="rect"/>
          </v:shapetype>
          <v:shape id="_x0000_s1028" type="#_x0000_t202" style="position:absolute;left:0;text-align:left;margin-left:74.15pt;margin-top:35.65pt;width:135.75pt;height:68.25pt;z-index:251657728;v-text-anchor:middle" fillcolor="#9cf" strokeweight=".26mm">
            <v:fill color2="#630"/>
            <v:stroke joinstyle="round"/>
            <v:textbox style="mso-rotate-with-shape:t" inset="0,0,0,0">
              <w:txbxContent>
                <w:p w:rsidR="004D0BFF" w:rsidRDefault="004D0BFF" w:rsidP="00A71C7C">
                  <w:pPr>
                    <w:jc w:val="center"/>
                  </w:pPr>
                  <w:r>
                    <w:t>Owner Data</w:t>
                  </w:r>
                </w:p>
              </w:txbxContent>
            </v:textbox>
          </v:shape>
        </w:pict>
      </w:r>
      <w:r w:rsidRPr="0001109A">
        <w:pict>
          <v:oval id="_x0000_s1029" style="position:absolute;left:0;text-align:left;margin-left:287.15pt;margin-top:169.9pt;width:167.25pt;height:63pt;z-index:251658752;v-text-anchor:middle-center" fillcolor="#9cf">
            <v:fill color2="#630"/>
            <v:textbox style="mso-rotate-with-shape:t" inset="0,0,0,0">
              <w:txbxContent>
                <w:p w:rsidR="004D0BFF" w:rsidRDefault="004D0BFF" w:rsidP="00A71C7C">
                  <w:pPr>
                    <w:jc w:val="center"/>
                  </w:pPr>
                  <w:r>
                    <w:t>Multible security with Attribute</w:t>
                  </w:r>
                </w:p>
                <w:p w:rsidR="004D0BFF" w:rsidRDefault="004D0BFF" w:rsidP="00A71C7C">
                  <w:pPr>
                    <w:jc w:val="center"/>
                  </w:pPr>
                  <w:r>
                    <w:t>Based Encryption</w:t>
                  </w:r>
                </w:p>
              </w:txbxContent>
            </v:textbox>
          </v:oval>
        </w:pict>
      </w:r>
      <w:r w:rsidRPr="0001109A">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30" type="#_x0000_t70" style="position:absolute;left:0;text-align:left;margin-left:361.4pt;margin-top:103.9pt;width:9pt;height:66pt;z-index:251659776;mso-wrap-style:none;v-text-anchor:middle" adj=",4300" fillcolor="#9cf">
            <v:fill color2="#630"/>
            <v:stroke joinstyle="round"/>
          </v:shape>
        </w:pict>
      </w:r>
      <w:r w:rsidRPr="0001109A">
        <w:pict>
          <v:oval id="_x0000_s1031" style="position:absolute;left:0;text-align:left;margin-left:296.9pt;margin-top:299.65pt;width:163.5pt;height:63pt;z-index:251660800;v-text-anchor:middle-center" fillcolor="#9cf">
            <v:fill color2="#630"/>
            <v:textbox style="mso-rotate-with-shape:t" inset="0,0,0,0">
              <w:txbxContent>
                <w:p w:rsidR="004D0BFF" w:rsidRDefault="004D0BFF" w:rsidP="00A71C7C">
                  <w:pPr>
                    <w:jc w:val="center"/>
                  </w:pPr>
                  <w:r>
                    <w:t xml:space="preserve">Fine grained Access </w:t>
                  </w:r>
                </w:p>
              </w:txbxContent>
            </v:textbox>
          </v:oval>
        </w:pict>
      </w:r>
      <w:r w:rsidRPr="0001109A">
        <w:pict>
          <v:shape id="_x0000_s1032" type="#_x0000_t70" style="position:absolute;left:0;text-align:left;margin-left:366.65pt;margin-top:232.9pt;width:7.5pt;height:66.75pt;z-index:251661824;mso-wrap-style:none;v-text-anchor:middle" adj=",4300" fillcolor="#9cf">
            <v:fill color2="#630"/>
            <v:stroke joinstyle="round"/>
          </v:shape>
        </w:pict>
      </w:r>
      <w:r w:rsidRPr="0001109A">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3" type="#_x0000_t132" style="position:absolute;left:0;text-align:left;margin-left:317.15pt;margin-top:433.9pt;width:140.25pt;height:96pt;z-index:251662848;mso-wrap-style:none;v-text-anchor:middle" fillcolor="#9cf">
            <v:fill color2="#630"/>
            <v:textbox style="mso-rotate-with-shape:t" inset="0,0,0,0">
              <w:txbxContent>
                <w:p w:rsidR="004D0BFF" w:rsidRDefault="004D0BFF" w:rsidP="00A71C7C">
                  <w:r>
                    <w:t xml:space="preserve">        Data Organized by Cloud </w:t>
                  </w:r>
                </w:p>
                <w:p w:rsidR="004D0BFF" w:rsidRDefault="004D0BFF" w:rsidP="00A71C7C">
                  <w:r>
                    <w:t xml:space="preserve">    Providers</w:t>
                  </w:r>
                </w:p>
              </w:txbxContent>
            </v:textbox>
          </v:shape>
        </w:pict>
      </w:r>
      <w:r w:rsidRPr="0001109A">
        <w:pict>
          <v:shape id="_x0000_s1034" type="#_x0000_t70" style="position:absolute;left:0;text-align:left;margin-left:374.9pt;margin-top:362.65pt;width:9.75pt;height:71.25pt;z-index:251663872;mso-wrap-style:none;v-text-anchor:middle" adj=",4300" fillcolor="#9cf">
            <v:fill color2="#630"/>
            <v:stroke joinstyle="round"/>
          </v:shape>
        </w:pict>
      </w:r>
      <w:r w:rsidR="000A6EFC">
        <w:rPr>
          <w:rFonts w:cs="Times New Roman"/>
        </w:rPr>
        <w:t xml:space="preserve"> </w:t>
      </w:r>
    </w:p>
    <w:p w:rsidR="00A71C7C" w:rsidRDefault="00A71C7C" w:rsidP="0014465E">
      <w:pPr>
        <w:autoSpaceDE w:val="0"/>
        <w:spacing w:line="360" w:lineRule="auto"/>
        <w:jc w:val="both"/>
      </w:pPr>
    </w:p>
    <w:p w:rsidR="00A71C7C" w:rsidRDefault="00A71C7C" w:rsidP="0014465E">
      <w:pPr>
        <w:autoSpaceDE w:val="0"/>
        <w:spacing w:line="360" w:lineRule="auto"/>
        <w:jc w:val="both"/>
      </w:pPr>
    </w:p>
    <w:p w:rsidR="00A71C7C" w:rsidRDefault="00A71C7C" w:rsidP="0014465E">
      <w:pPr>
        <w:autoSpaceDE w:val="0"/>
        <w:spacing w:line="360" w:lineRule="auto"/>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0A6EFC" w:rsidRDefault="000A6EFC" w:rsidP="0014465E">
      <w:pPr>
        <w:overflowPunct w:val="0"/>
        <w:autoSpaceDE w:val="0"/>
        <w:autoSpaceDN w:val="0"/>
        <w:adjustRightInd w:val="0"/>
        <w:spacing w:line="360" w:lineRule="auto"/>
        <w:ind w:right="820" w:firstLine="360"/>
        <w:jc w:val="both"/>
        <w:rPr>
          <w:rFonts w:cs="Times New Roman"/>
        </w:rPr>
      </w:pPr>
      <w:r>
        <w:rPr>
          <w:rFonts w:cs="Times New Roman"/>
          <w:sz w:val="28"/>
          <w:szCs w:val="28"/>
        </w:rPr>
        <w:t>The Architecture explains the process involved in the system. The architecture of the project consists of three core end.</w:t>
      </w:r>
    </w:p>
    <w:p w:rsidR="000A6EFC" w:rsidRPr="00020E13" w:rsidRDefault="000A6EFC" w:rsidP="0014465E">
      <w:pPr>
        <w:pStyle w:val="ListParagraph"/>
        <w:numPr>
          <w:ilvl w:val="0"/>
          <w:numId w:val="5"/>
        </w:numPr>
        <w:tabs>
          <w:tab w:val="left" w:pos="3332"/>
        </w:tabs>
        <w:suppressAutoHyphens w:val="0"/>
        <w:autoSpaceDE w:val="0"/>
        <w:autoSpaceDN w:val="0"/>
        <w:adjustRightInd w:val="0"/>
        <w:spacing w:line="360" w:lineRule="auto"/>
        <w:jc w:val="both"/>
        <w:rPr>
          <w:rFonts w:cs="Times New Roman"/>
          <w:szCs w:val="24"/>
        </w:rPr>
      </w:pPr>
      <w:r w:rsidRPr="00020E13">
        <w:rPr>
          <w:rFonts w:cs="Times New Roman"/>
          <w:sz w:val="28"/>
          <w:szCs w:val="28"/>
        </w:rPr>
        <w:t xml:space="preserve">Front End. </w:t>
      </w:r>
    </w:p>
    <w:p w:rsidR="000A6EFC" w:rsidRPr="00020E13" w:rsidRDefault="000A6EFC" w:rsidP="0014465E">
      <w:pPr>
        <w:pStyle w:val="ListParagraph"/>
        <w:numPr>
          <w:ilvl w:val="0"/>
          <w:numId w:val="5"/>
        </w:numPr>
        <w:suppressAutoHyphens w:val="0"/>
        <w:overflowPunct w:val="0"/>
        <w:autoSpaceDE w:val="0"/>
        <w:autoSpaceDN w:val="0"/>
        <w:adjustRightInd w:val="0"/>
        <w:spacing w:line="360" w:lineRule="auto"/>
        <w:jc w:val="both"/>
        <w:rPr>
          <w:rFonts w:cs="Times New Roman"/>
          <w:sz w:val="28"/>
          <w:szCs w:val="28"/>
        </w:rPr>
      </w:pPr>
      <w:r w:rsidRPr="00020E13">
        <w:rPr>
          <w:rFonts w:cs="Times New Roman"/>
          <w:sz w:val="28"/>
          <w:szCs w:val="28"/>
        </w:rPr>
        <w:t xml:space="preserve">Middle-ware. </w:t>
      </w:r>
    </w:p>
    <w:p w:rsidR="000A6EFC" w:rsidRPr="00020E13" w:rsidRDefault="000A6EFC" w:rsidP="0014465E">
      <w:pPr>
        <w:pStyle w:val="ListParagraph"/>
        <w:numPr>
          <w:ilvl w:val="0"/>
          <w:numId w:val="5"/>
        </w:numPr>
        <w:suppressAutoHyphens w:val="0"/>
        <w:overflowPunct w:val="0"/>
        <w:autoSpaceDE w:val="0"/>
        <w:autoSpaceDN w:val="0"/>
        <w:adjustRightInd w:val="0"/>
        <w:spacing w:line="360" w:lineRule="auto"/>
        <w:jc w:val="both"/>
        <w:rPr>
          <w:rFonts w:cs="Times New Roman"/>
          <w:sz w:val="28"/>
          <w:szCs w:val="28"/>
        </w:rPr>
      </w:pPr>
      <w:r w:rsidRPr="00020E13">
        <w:rPr>
          <w:rFonts w:cs="Times New Roman"/>
          <w:sz w:val="28"/>
          <w:szCs w:val="28"/>
        </w:rPr>
        <w:t xml:space="preserve">Back End. </w:t>
      </w:r>
    </w:p>
    <w:p w:rsidR="0014465E" w:rsidRDefault="0014465E" w:rsidP="0014465E">
      <w:pPr>
        <w:autoSpaceDE w:val="0"/>
        <w:autoSpaceDN w:val="0"/>
        <w:adjustRightInd w:val="0"/>
        <w:spacing w:line="360" w:lineRule="auto"/>
        <w:jc w:val="both"/>
        <w:rPr>
          <w:rFonts w:cs="Times New Roman"/>
          <w:b/>
          <w:bCs/>
          <w:sz w:val="28"/>
          <w:szCs w:val="28"/>
        </w:rPr>
      </w:pPr>
    </w:p>
    <w:p w:rsidR="000A6EFC" w:rsidRDefault="000A6EFC" w:rsidP="0014465E">
      <w:pPr>
        <w:autoSpaceDE w:val="0"/>
        <w:autoSpaceDN w:val="0"/>
        <w:adjustRightInd w:val="0"/>
        <w:spacing w:line="360" w:lineRule="auto"/>
        <w:jc w:val="both"/>
        <w:rPr>
          <w:rFonts w:cs="Times New Roman"/>
        </w:rPr>
      </w:pPr>
      <w:r>
        <w:rPr>
          <w:rFonts w:cs="Times New Roman"/>
          <w:b/>
          <w:bCs/>
          <w:sz w:val="28"/>
          <w:szCs w:val="28"/>
        </w:rPr>
        <w:t>FRONT END</w:t>
      </w:r>
    </w:p>
    <w:p w:rsidR="000A6EFC" w:rsidRDefault="000A6EFC" w:rsidP="0014465E">
      <w:pPr>
        <w:overflowPunct w:val="0"/>
        <w:autoSpaceDE w:val="0"/>
        <w:autoSpaceDN w:val="0"/>
        <w:adjustRightInd w:val="0"/>
        <w:spacing w:line="360" w:lineRule="auto"/>
        <w:ind w:firstLine="1440"/>
        <w:jc w:val="both"/>
        <w:rPr>
          <w:rFonts w:cs="Times New Roman"/>
          <w:sz w:val="28"/>
          <w:szCs w:val="28"/>
        </w:rPr>
      </w:pPr>
      <w:r>
        <w:rPr>
          <w:rFonts w:cs="Times New Roman"/>
          <w:sz w:val="28"/>
          <w:szCs w:val="28"/>
        </w:rPr>
        <w:t>The Front end comprises of the client browser such as HTML where the client request for the content based retrieval from the SERVLET API.</w:t>
      </w:r>
    </w:p>
    <w:p w:rsidR="0014465E" w:rsidRDefault="0014465E" w:rsidP="0014465E">
      <w:pPr>
        <w:overflowPunct w:val="0"/>
        <w:autoSpaceDE w:val="0"/>
        <w:autoSpaceDN w:val="0"/>
        <w:adjustRightInd w:val="0"/>
        <w:spacing w:line="360" w:lineRule="auto"/>
        <w:ind w:firstLine="1440"/>
        <w:jc w:val="both"/>
        <w:rPr>
          <w:rFonts w:cs="Times New Roman"/>
        </w:rPr>
      </w:pPr>
    </w:p>
    <w:p w:rsidR="000A6EFC" w:rsidRDefault="000A6EFC" w:rsidP="0014465E">
      <w:pPr>
        <w:autoSpaceDE w:val="0"/>
        <w:autoSpaceDN w:val="0"/>
        <w:adjustRightInd w:val="0"/>
        <w:spacing w:line="360" w:lineRule="auto"/>
        <w:jc w:val="both"/>
        <w:rPr>
          <w:rFonts w:cs="Times New Roman"/>
        </w:rPr>
      </w:pPr>
      <w:r>
        <w:rPr>
          <w:rFonts w:cs="Times New Roman"/>
          <w:b/>
          <w:bCs/>
          <w:sz w:val="28"/>
          <w:szCs w:val="28"/>
        </w:rPr>
        <w:t>MIDDLE-WARE</w:t>
      </w:r>
    </w:p>
    <w:p w:rsidR="000A6EFC" w:rsidRDefault="000A6EFC" w:rsidP="0014465E">
      <w:pPr>
        <w:overflowPunct w:val="0"/>
        <w:autoSpaceDE w:val="0"/>
        <w:autoSpaceDN w:val="0"/>
        <w:adjustRightInd w:val="0"/>
        <w:spacing w:line="360" w:lineRule="auto"/>
        <w:ind w:right="280" w:firstLine="720"/>
        <w:jc w:val="both"/>
        <w:rPr>
          <w:rFonts w:cs="Times New Roman"/>
          <w:sz w:val="28"/>
          <w:szCs w:val="28"/>
        </w:rPr>
      </w:pPr>
      <w:r>
        <w:rPr>
          <w:rFonts w:cs="Times New Roman"/>
          <w:sz w:val="28"/>
          <w:szCs w:val="28"/>
        </w:rPr>
        <w:t>The middle-ware is the core-part of the architecture encompasses of SERVLET API and interaction among the webpage. The webpage request for the data from the back end and it is displayed in the specified webpage.</w:t>
      </w:r>
    </w:p>
    <w:p w:rsidR="0014465E" w:rsidRDefault="0014465E" w:rsidP="0014465E">
      <w:pPr>
        <w:overflowPunct w:val="0"/>
        <w:autoSpaceDE w:val="0"/>
        <w:autoSpaceDN w:val="0"/>
        <w:adjustRightInd w:val="0"/>
        <w:spacing w:line="360" w:lineRule="auto"/>
        <w:ind w:right="280" w:firstLine="720"/>
        <w:jc w:val="both"/>
        <w:rPr>
          <w:rFonts w:cs="Times New Roman"/>
        </w:rPr>
      </w:pPr>
    </w:p>
    <w:p w:rsidR="000A6EFC" w:rsidRDefault="000A6EFC" w:rsidP="0014465E">
      <w:pPr>
        <w:autoSpaceDE w:val="0"/>
        <w:autoSpaceDN w:val="0"/>
        <w:adjustRightInd w:val="0"/>
        <w:spacing w:line="360" w:lineRule="auto"/>
        <w:jc w:val="both"/>
        <w:rPr>
          <w:rFonts w:cs="Times New Roman"/>
        </w:rPr>
      </w:pPr>
      <w:r>
        <w:rPr>
          <w:rFonts w:cs="Times New Roman"/>
          <w:b/>
          <w:bCs/>
          <w:sz w:val="28"/>
          <w:szCs w:val="28"/>
        </w:rPr>
        <w:t>BACK END</w:t>
      </w:r>
    </w:p>
    <w:p w:rsidR="000A6EFC" w:rsidRDefault="000A6EFC" w:rsidP="0014465E">
      <w:pPr>
        <w:overflowPunct w:val="0"/>
        <w:autoSpaceDE w:val="0"/>
        <w:autoSpaceDN w:val="0"/>
        <w:adjustRightInd w:val="0"/>
        <w:spacing w:line="360" w:lineRule="auto"/>
        <w:ind w:right="600" w:firstLine="720"/>
        <w:jc w:val="both"/>
        <w:rPr>
          <w:rFonts w:cs="Times New Roman"/>
          <w:sz w:val="28"/>
          <w:szCs w:val="28"/>
        </w:rPr>
      </w:pPr>
      <w:r>
        <w:rPr>
          <w:rFonts w:cs="Times New Roman"/>
          <w:sz w:val="28"/>
          <w:szCs w:val="28"/>
        </w:rPr>
        <w:t>The Back end consist of the MY SQL database in which the Data are send and retrieve from the database. The database transactions are carried out with the help of SQL Query.</w:t>
      </w: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0E6F1D" w:rsidRDefault="000E6F1D" w:rsidP="0014465E">
      <w:pPr>
        <w:overflowPunct w:val="0"/>
        <w:autoSpaceDE w:val="0"/>
        <w:autoSpaceDN w:val="0"/>
        <w:adjustRightInd w:val="0"/>
        <w:spacing w:line="360" w:lineRule="auto"/>
        <w:ind w:right="600" w:firstLine="720"/>
        <w:jc w:val="both"/>
        <w:rPr>
          <w:rFonts w:cs="Times New Roman"/>
          <w:sz w:val="28"/>
          <w:szCs w:val="28"/>
        </w:rPr>
      </w:pPr>
    </w:p>
    <w:p w:rsidR="00A71C7C" w:rsidRDefault="00A71C7C" w:rsidP="0014465E">
      <w:pPr>
        <w:jc w:val="both"/>
      </w:pPr>
    </w:p>
    <w:p w:rsidR="00AE0491" w:rsidRDefault="00AE0491" w:rsidP="0014465E">
      <w:pPr>
        <w:autoSpaceDE w:val="0"/>
        <w:autoSpaceDN w:val="0"/>
        <w:adjustRightInd w:val="0"/>
        <w:spacing w:line="360" w:lineRule="auto"/>
        <w:jc w:val="both"/>
        <w:rPr>
          <w:rFonts w:cs="Times New Roman"/>
        </w:rPr>
      </w:pPr>
      <w:r>
        <w:rPr>
          <w:rFonts w:cs="Times New Roman"/>
          <w:b/>
          <w:bCs/>
          <w:sz w:val="28"/>
          <w:szCs w:val="28"/>
        </w:rPr>
        <w:t>2.1.2 LOGICAL DATABASE DESIGN</w:t>
      </w:r>
    </w:p>
    <w:p w:rsidR="00675F6B" w:rsidRDefault="003944EA" w:rsidP="0014465E">
      <w:pPr>
        <w:jc w:val="both"/>
      </w:pPr>
      <w:r>
        <w:rPr>
          <w:noProof/>
          <w:lang w:eastAsia="en-US" w:bidi="ar-SA"/>
        </w:rPr>
        <w:drawing>
          <wp:anchor distT="0" distB="0" distL="0" distR="0" simplePos="0" relativeHeight="251651584" behindDoc="0" locked="0" layoutInCell="1" allowOverlap="1">
            <wp:simplePos x="0" y="0"/>
            <wp:positionH relativeFrom="column">
              <wp:align>center</wp:align>
            </wp:positionH>
            <wp:positionV relativeFrom="paragraph">
              <wp:posOffset>178435</wp:posOffset>
            </wp:positionV>
            <wp:extent cx="7081520" cy="6590030"/>
            <wp:effectExtent l="19050" t="0" r="508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7081520" cy="6590030"/>
                    </a:xfrm>
                    <a:prstGeom prst="rect">
                      <a:avLst/>
                    </a:prstGeom>
                    <a:solidFill>
                      <a:srgbClr val="FFFFFF"/>
                    </a:solidFill>
                    <a:ln w="9525">
                      <a:noFill/>
                      <a:miter lim="800000"/>
                      <a:headEnd/>
                      <a:tailEnd/>
                    </a:ln>
                  </pic:spPr>
                </pic:pic>
              </a:graphicData>
            </a:graphic>
          </wp:anchor>
        </w:drawing>
      </w: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3944EA" w:rsidP="0014465E">
      <w:pPr>
        <w:jc w:val="both"/>
      </w:pPr>
      <w:r>
        <w:rPr>
          <w:noProof/>
          <w:lang w:eastAsia="en-US" w:bidi="ar-SA"/>
        </w:rPr>
        <w:drawing>
          <wp:anchor distT="0" distB="0" distL="0" distR="0" simplePos="0" relativeHeight="251652608" behindDoc="0" locked="0" layoutInCell="1" allowOverlap="1">
            <wp:simplePos x="0" y="0"/>
            <wp:positionH relativeFrom="column">
              <wp:align>center</wp:align>
            </wp:positionH>
            <wp:positionV relativeFrom="paragraph">
              <wp:posOffset>314960</wp:posOffset>
            </wp:positionV>
            <wp:extent cx="6798945" cy="6013450"/>
            <wp:effectExtent l="1905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6798945" cy="6013450"/>
                    </a:xfrm>
                    <a:prstGeom prst="rect">
                      <a:avLst/>
                    </a:prstGeom>
                    <a:solidFill>
                      <a:srgbClr val="FFFFFF"/>
                    </a:solidFill>
                    <a:ln w="9525">
                      <a:noFill/>
                      <a:miter lim="800000"/>
                      <a:headEnd/>
                      <a:tailEnd/>
                    </a:ln>
                  </pic:spPr>
                </pic:pic>
              </a:graphicData>
            </a:graphic>
          </wp:anchor>
        </w:drawing>
      </w: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675F6B" w:rsidRDefault="00675F6B" w:rsidP="0014465E">
      <w:pPr>
        <w:jc w:val="both"/>
      </w:pPr>
    </w:p>
    <w:p w:rsidR="003944EA" w:rsidRDefault="003944EA" w:rsidP="0014465E">
      <w:pPr>
        <w:jc w:val="both"/>
      </w:pPr>
    </w:p>
    <w:p w:rsidR="003944EA" w:rsidRDefault="003944EA" w:rsidP="0014465E">
      <w:pPr>
        <w:jc w:val="both"/>
      </w:pPr>
    </w:p>
    <w:p w:rsidR="003944EA" w:rsidRDefault="003944EA" w:rsidP="0014465E">
      <w:pPr>
        <w:jc w:val="both"/>
      </w:pPr>
    </w:p>
    <w:p w:rsidR="00675F6B" w:rsidRDefault="003944EA" w:rsidP="0014465E">
      <w:pPr>
        <w:jc w:val="both"/>
      </w:pPr>
      <w:r>
        <w:rPr>
          <w:noProof/>
          <w:lang w:eastAsia="en-US" w:bidi="ar-SA"/>
        </w:rPr>
        <w:drawing>
          <wp:anchor distT="0" distB="0" distL="0" distR="0" simplePos="0" relativeHeight="251653632" behindDoc="0" locked="0" layoutInCell="1" allowOverlap="1">
            <wp:simplePos x="0" y="0"/>
            <wp:positionH relativeFrom="column">
              <wp:align>center</wp:align>
            </wp:positionH>
            <wp:positionV relativeFrom="paragraph">
              <wp:posOffset>349250</wp:posOffset>
            </wp:positionV>
            <wp:extent cx="6626860" cy="6073140"/>
            <wp:effectExtent l="1905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6626860" cy="6073140"/>
                    </a:xfrm>
                    <a:prstGeom prst="rect">
                      <a:avLst/>
                    </a:prstGeom>
                    <a:solidFill>
                      <a:srgbClr val="FFFFFF"/>
                    </a:solidFill>
                    <a:ln w="9525">
                      <a:noFill/>
                      <a:miter lim="800000"/>
                      <a:headEnd/>
                      <a:tailEnd/>
                    </a:ln>
                  </pic:spPr>
                </pic:pic>
              </a:graphicData>
            </a:graphic>
          </wp:anchor>
        </w:drawing>
      </w:r>
    </w:p>
    <w:p w:rsidR="00675F6B" w:rsidRDefault="00675F6B" w:rsidP="0014465E">
      <w:pPr>
        <w:jc w:val="both"/>
      </w:pPr>
    </w:p>
    <w:p w:rsidR="00675F6B" w:rsidRDefault="00675F6B" w:rsidP="0014465E">
      <w:pPr>
        <w:jc w:val="both"/>
      </w:pPr>
    </w:p>
    <w:p w:rsidR="0083359C" w:rsidRDefault="0083359C" w:rsidP="0014465E">
      <w:pPr>
        <w:autoSpaceDE w:val="0"/>
        <w:autoSpaceDN w:val="0"/>
        <w:adjustRightInd w:val="0"/>
        <w:spacing w:line="360" w:lineRule="auto"/>
        <w:jc w:val="both"/>
      </w:pPr>
    </w:p>
    <w:p w:rsidR="0059083C" w:rsidRDefault="0059083C" w:rsidP="0014465E">
      <w:pPr>
        <w:autoSpaceDE w:val="0"/>
        <w:autoSpaceDN w:val="0"/>
        <w:adjustRightInd w:val="0"/>
        <w:spacing w:line="360" w:lineRule="auto"/>
        <w:jc w:val="both"/>
        <w:rPr>
          <w:rFonts w:cs="Times New Roman"/>
        </w:rPr>
      </w:pPr>
      <w:r>
        <w:rPr>
          <w:rFonts w:cs="Times New Roman"/>
          <w:b/>
          <w:bCs/>
          <w:sz w:val="28"/>
          <w:szCs w:val="28"/>
        </w:rPr>
        <w:lastRenderedPageBreak/>
        <w:t>2.1.3 E-R DIAGRAM</w:t>
      </w:r>
    </w:p>
    <w:p w:rsidR="0059083C" w:rsidRDefault="0059083C" w:rsidP="0014465E">
      <w:pPr>
        <w:autoSpaceDE w:val="0"/>
        <w:autoSpaceDN w:val="0"/>
        <w:adjustRightInd w:val="0"/>
        <w:spacing w:line="360" w:lineRule="auto"/>
        <w:jc w:val="both"/>
        <w:rPr>
          <w:rFonts w:cs="Times New Roman"/>
        </w:rPr>
      </w:pPr>
    </w:p>
    <w:p w:rsidR="0059083C" w:rsidRDefault="0059083C" w:rsidP="0014465E">
      <w:pPr>
        <w:autoSpaceDE w:val="0"/>
        <w:autoSpaceDN w:val="0"/>
        <w:adjustRightInd w:val="0"/>
        <w:spacing w:line="360" w:lineRule="auto"/>
        <w:jc w:val="both"/>
        <w:rPr>
          <w:rFonts w:cs="Times New Roman"/>
        </w:rPr>
      </w:pPr>
    </w:p>
    <w:p w:rsidR="0059083C" w:rsidRDefault="0059083C" w:rsidP="0014465E">
      <w:pPr>
        <w:overflowPunct w:val="0"/>
        <w:autoSpaceDE w:val="0"/>
        <w:autoSpaceDN w:val="0"/>
        <w:adjustRightInd w:val="0"/>
        <w:spacing w:line="360" w:lineRule="auto"/>
        <w:ind w:firstLine="720"/>
        <w:jc w:val="both"/>
        <w:rPr>
          <w:rFonts w:cs="Times New Roman"/>
        </w:rPr>
      </w:pPr>
      <w:r>
        <w:rPr>
          <w:rFonts w:cs="Times New Roman"/>
          <w:sz w:val="28"/>
          <w:szCs w:val="28"/>
        </w:rPr>
        <w:t>In software engineering, 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 Diagrams created by this process are called entity-relationship diagrams, ER diagrams, or ERDs.</w:t>
      </w:r>
    </w:p>
    <w:p w:rsidR="0059083C" w:rsidRDefault="0059083C" w:rsidP="0014465E">
      <w:pPr>
        <w:autoSpaceDE w:val="0"/>
        <w:autoSpaceDN w:val="0"/>
        <w:adjustRightInd w:val="0"/>
        <w:spacing w:line="360" w:lineRule="auto"/>
        <w:jc w:val="both"/>
        <w:rPr>
          <w:rFonts w:cs="Times New Roman"/>
        </w:rPr>
      </w:pPr>
    </w:p>
    <w:p w:rsidR="0059083C" w:rsidRDefault="0059083C" w:rsidP="0014465E">
      <w:pPr>
        <w:overflowPunct w:val="0"/>
        <w:autoSpaceDE w:val="0"/>
        <w:autoSpaceDN w:val="0"/>
        <w:adjustRightInd w:val="0"/>
        <w:spacing w:line="360" w:lineRule="auto"/>
        <w:ind w:firstLine="720"/>
        <w:jc w:val="both"/>
        <w:rPr>
          <w:rFonts w:cs="Times New Roman"/>
        </w:rPr>
      </w:pPr>
      <w:r>
        <w:rPr>
          <w:rFonts w:cs="Times New Roman"/>
          <w:sz w:val="28"/>
          <w:szCs w:val="28"/>
        </w:rPr>
        <w:t>An entity-relationship (ER) diagram is a specialized graphic that illustrates the 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rsidR="0059083C" w:rsidRDefault="0059083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Default="00A71C7C" w:rsidP="0014465E">
      <w:pPr>
        <w:jc w:val="both"/>
      </w:pPr>
    </w:p>
    <w:p w:rsidR="00A71C7C" w:rsidRPr="00F277D4" w:rsidRDefault="00580AAE" w:rsidP="0014465E">
      <w:pPr>
        <w:autoSpaceDE w:val="0"/>
        <w:autoSpaceDN w:val="0"/>
        <w:adjustRightInd w:val="0"/>
        <w:spacing w:line="360" w:lineRule="auto"/>
        <w:jc w:val="both"/>
        <w:rPr>
          <w:rFonts w:cs="Times New Roman"/>
        </w:rPr>
        <w:sectPr w:rsidR="00A71C7C" w:rsidRPr="00F277D4" w:rsidSect="00971231">
          <w:footerReference w:type="default" r:id="rId14"/>
          <w:pgSz w:w="11906" w:h="16838" w:code="9"/>
          <w:pgMar w:top="1440" w:right="1440" w:bottom="1440" w:left="1440" w:header="0" w:footer="432" w:gutter="0"/>
          <w:cols w:space="720" w:equalWidth="0">
            <w:col w:w="9020"/>
          </w:cols>
          <w:noEndnote/>
          <w:docGrid w:linePitch="326"/>
        </w:sectPr>
      </w:pPr>
      <w:r>
        <w:rPr>
          <w:rFonts w:cs="Times New Roman"/>
          <w:noProof/>
          <w:lang w:eastAsia="en-US" w:bidi="ar-SA"/>
        </w:rPr>
        <w:drawing>
          <wp:inline distT="0" distB="0" distL="0" distR="0">
            <wp:extent cx="5740400" cy="3055919"/>
            <wp:effectExtent l="19050" t="0" r="0" b="0"/>
            <wp:docPr id="2" name="Picture 1" descr="G:\Completed_project\JAVA4\CloudComputing\PLCJCC05\Docs\Docs\Final\diagrams\plcdcc05-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mpleted_project\JAVA4\CloudComputing\PLCJCC05\Docs\Docs\Final\diagrams\plcdcc05-Er.jpg"/>
                    <pic:cNvPicPr>
                      <a:picLocks noChangeAspect="1" noChangeArrowheads="1"/>
                    </pic:cNvPicPr>
                  </pic:nvPicPr>
                  <pic:blipFill>
                    <a:blip r:embed="rId15"/>
                    <a:srcRect/>
                    <a:stretch>
                      <a:fillRect/>
                    </a:stretch>
                  </pic:blipFill>
                  <pic:spPr bwMode="auto">
                    <a:xfrm>
                      <a:off x="0" y="0"/>
                      <a:ext cx="5740400" cy="3055919"/>
                    </a:xfrm>
                    <a:prstGeom prst="rect">
                      <a:avLst/>
                    </a:prstGeom>
                    <a:noFill/>
                    <a:ln w="9525">
                      <a:noFill/>
                      <a:miter lim="800000"/>
                      <a:headEnd/>
                      <a:tailEnd/>
                    </a:ln>
                  </pic:spPr>
                </pic:pic>
              </a:graphicData>
            </a:graphic>
          </wp:inline>
        </w:drawing>
      </w:r>
    </w:p>
    <w:p w:rsidR="005D6B3A" w:rsidRDefault="005D6B3A" w:rsidP="0014465E">
      <w:pPr>
        <w:autoSpaceDE w:val="0"/>
        <w:spacing w:line="360" w:lineRule="auto"/>
        <w:jc w:val="both"/>
      </w:pPr>
    </w:p>
    <w:p w:rsidR="00251143" w:rsidRDefault="00251143" w:rsidP="0014465E">
      <w:pPr>
        <w:autoSpaceDE w:val="0"/>
        <w:autoSpaceDN w:val="0"/>
        <w:adjustRightInd w:val="0"/>
        <w:spacing w:line="360" w:lineRule="auto"/>
        <w:jc w:val="both"/>
        <w:rPr>
          <w:rFonts w:cs="Times New Roman"/>
        </w:rPr>
      </w:pPr>
      <w:r>
        <w:rPr>
          <w:rFonts w:cs="Times New Roman"/>
          <w:b/>
          <w:bCs/>
          <w:sz w:val="28"/>
          <w:szCs w:val="28"/>
        </w:rPr>
        <w:t>2.1.4 DATAFLOW DIAGRAM</w:t>
      </w:r>
    </w:p>
    <w:p w:rsidR="00251143" w:rsidRDefault="00251143" w:rsidP="0014465E">
      <w:pPr>
        <w:autoSpaceDE w:val="0"/>
        <w:autoSpaceDN w:val="0"/>
        <w:adjustRightInd w:val="0"/>
        <w:spacing w:line="360" w:lineRule="auto"/>
        <w:jc w:val="both"/>
        <w:rPr>
          <w:rFonts w:cs="Times New Roman"/>
        </w:rPr>
      </w:pPr>
    </w:p>
    <w:p w:rsidR="00251143" w:rsidRDefault="00251143" w:rsidP="0014465E">
      <w:pPr>
        <w:overflowPunct w:val="0"/>
        <w:autoSpaceDE w:val="0"/>
        <w:autoSpaceDN w:val="0"/>
        <w:adjustRightInd w:val="0"/>
        <w:spacing w:line="360" w:lineRule="auto"/>
        <w:ind w:right="60" w:firstLine="720"/>
        <w:jc w:val="both"/>
        <w:rPr>
          <w:rFonts w:cs="Times New Roman"/>
        </w:rPr>
      </w:pPr>
      <w:r>
        <w:rPr>
          <w:rFonts w:cs="Times New Roman"/>
          <w:sz w:val="28"/>
          <w:szCs w:val="28"/>
        </w:rPr>
        <w:t>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The DFD is designed to show how a system is divided into smaller portions and to highlight the flow of data between those parts.</w:t>
      </w:r>
    </w:p>
    <w:p w:rsidR="00251143" w:rsidRDefault="00251143" w:rsidP="0014465E">
      <w:pPr>
        <w:autoSpaceDE w:val="0"/>
        <w:autoSpaceDN w:val="0"/>
        <w:adjustRightInd w:val="0"/>
        <w:spacing w:line="360" w:lineRule="auto"/>
        <w:jc w:val="both"/>
        <w:rPr>
          <w:rFonts w:cs="Times New Roman"/>
        </w:rPr>
      </w:pPr>
    </w:p>
    <w:p w:rsidR="00251143" w:rsidRDefault="00251143" w:rsidP="0014465E">
      <w:pPr>
        <w:autoSpaceDE w:val="0"/>
        <w:autoSpaceDN w:val="0"/>
        <w:adjustRightInd w:val="0"/>
        <w:spacing w:line="360" w:lineRule="auto"/>
        <w:ind w:firstLine="720"/>
        <w:jc w:val="both"/>
        <w:rPr>
          <w:rFonts w:cs="Times New Roman"/>
        </w:rPr>
      </w:pPr>
      <w:r>
        <w:rPr>
          <w:rFonts w:cs="Times New Roman"/>
          <w:sz w:val="28"/>
          <w:szCs w:val="28"/>
        </w:rPr>
        <w:t>Data Flow Diagram (DFD) is an important technique for modeling a system’s high-level detail by showing how input data is transformed to output results through a sequence of functional transformations. DFDs reveal relationships among and between the various components in a program or system. DFD consists of four major components: entities, processes, data stores and dataflow.</w:t>
      </w:r>
    </w:p>
    <w:p w:rsidR="005D6B3A" w:rsidRDefault="00251143" w:rsidP="0014465E">
      <w:pPr>
        <w:overflowPunct w:val="0"/>
        <w:autoSpaceDE w:val="0"/>
        <w:autoSpaceDN w:val="0"/>
        <w:adjustRightInd w:val="0"/>
        <w:spacing w:line="360" w:lineRule="auto"/>
        <w:ind w:firstLine="720"/>
        <w:jc w:val="both"/>
      </w:pPr>
      <w:r w:rsidRPr="00251143">
        <w:rPr>
          <w:noProof/>
          <w:lang w:eastAsia="en-US" w:bidi="ar-SA"/>
        </w:rPr>
        <w:drawing>
          <wp:inline distT="0" distB="0" distL="0" distR="0">
            <wp:extent cx="4756291" cy="4034751"/>
            <wp:effectExtent l="19050" t="0" r="6209" b="0"/>
            <wp:docPr id="6" name="Picture 6" descr="G:\Completed_project\JAVA4\CloudComputing\PLCJCC05\Docs\Docs\Final\diagrams\DFD\Level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ompleted_project\JAVA4\CloudComputing\PLCJCC05\Docs\Docs\Final\diagrams\DFD\Level 3.jpg"/>
                    <pic:cNvPicPr>
                      <a:picLocks noChangeAspect="1" noChangeArrowheads="1"/>
                    </pic:cNvPicPr>
                  </pic:nvPicPr>
                  <pic:blipFill>
                    <a:blip r:embed="rId16"/>
                    <a:srcRect/>
                    <a:stretch>
                      <a:fillRect/>
                    </a:stretch>
                  </pic:blipFill>
                  <pic:spPr bwMode="auto">
                    <a:xfrm>
                      <a:off x="0" y="0"/>
                      <a:ext cx="4768405" cy="4045028"/>
                    </a:xfrm>
                    <a:prstGeom prst="rect">
                      <a:avLst/>
                    </a:prstGeom>
                    <a:noFill/>
                    <a:ln w="9525">
                      <a:noFill/>
                      <a:miter lim="800000"/>
                      <a:headEnd/>
                      <a:tailEnd/>
                    </a:ln>
                  </pic:spPr>
                </pic:pic>
              </a:graphicData>
            </a:graphic>
          </wp:inline>
        </w:drawing>
      </w:r>
    </w:p>
    <w:p w:rsidR="00A30651" w:rsidRDefault="00A30651" w:rsidP="0014465E">
      <w:pPr>
        <w:overflowPunct w:val="0"/>
        <w:autoSpaceDE w:val="0"/>
        <w:autoSpaceDN w:val="0"/>
        <w:adjustRightInd w:val="0"/>
        <w:spacing w:line="360" w:lineRule="auto"/>
        <w:ind w:firstLine="720"/>
        <w:jc w:val="both"/>
      </w:pPr>
    </w:p>
    <w:p w:rsidR="00A30651" w:rsidRDefault="00A30651" w:rsidP="0014465E">
      <w:pPr>
        <w:autoSpaceDE w:val="0"/>
        <w:autoSpaceDN w:val="0"/>
        <w:adjustRightInd w:val="0"/>
        <w:spacing w:line="360" w:lineRule="auto"/>
        <w:jc w:val="both"/>
        <w:rPr>
          <w:rFonts w:cs="Times New Roman"/>
        </w:rPr>
      </w:pPr>
      <w:r>
        <w:rPr>
          <w:rFonts w:cs="Times New Roman"/>
          <w:b/>
          <w:bCs/>
          <w:sz w:val="28"/>
          <w:szCs w:val="28"/>
        </w:rPr>
        <w:t>2.2 DETAILED DESIGN</w:t>
      </w:r>
    </w:p>
    <w:p w:rsidR="00DF1256" w:rsidRDefault="00DF1256" w:rsidP="0014465E">
      <w:pPr>
        <w:autoSpaceDE w:val="0"/>
        <w:autoSpaceDN w:val="0"/>
        <w:adjustRightInd w:val="0"/>
        <w:spacing w:line="360" w:lineRule="auto"/>
        <w:jc w:val="both"/>
        <w:rPr>
          <w:rFonts w:cs="Times New Roman"/>
        </w:rPr>
      </w:pPr>
    </w:p>
    <w:p w:rsidR="00A30651" w:rsidRDefault="00A30651" w:rsidP="0014465E">
      <w:pPr>
        <w:autoSpaceDE w:val="0"/>
        <w:autoSpaceDN w:val="0"/>
        <w:adjustRightInd w:val="0"/>
        <w:spacing w:line="360" w:lineRule="auto"/>
        <w:jc w:val="both"/>
        <w:rPr>
          <w:rFonts w:cs="Times New Roman"/>
        </w:rPr>
      </w:pPr>
      <w:r>
        <w:rPr>
          <w:rFonts w:cs="Times New Roman"/>
          <w:b/>
          <w:bCs/>
          <w:sz w:val="28"/>
          <w:szCs w:val="28"/>
        </w:rPr>
        <w:t>UML DIAGRAMS</w:t>
      </w:r>
    </w:p>
    <w:p w:rsidR="00A30651" w:rsidRDefault="00A30651" w:rsidP="0014465E">
      <w:pPr>
        <w:autoSpaceDE w:val="0"/>
        <w:autoSpaceDN w:val="0"/>
        <w:adjustRightInd w:val="0"/>
        <w:spacing w:line="360" w:lineRule="auto"/>
        <w:jc w:val="both"/>
        <w:rPr>
          <w:rFonts w:cs="Times New Roman"/>
        </w:rPr>
      </w:pPr>
    </w:p>
    <w:p w:rsidR="00A30651" w:rsidRDefault="00A30651" w:rsidP="0014465E">
      <w:pPr>
        <w:overflowPunct w:val="0"/>
        <w:autoSpaceDE w:val="0"/>
        <w:autoSpaceDN w:val="0"/>
        <w:adjustRightInd w:val="0"/>
        <w:spacing w:line="360" w:lineRule="auto"/>
        <w:ind w:firstLine="720"/>
        <w:jc w:val="both"/>
        <w:rPr>
          <w:rFonts w:cs="Times New Roman"/>
        </w:rPr>
      </w:pPr>
      <w:r>
        <w:rPr>
          <w:rFonts w:cs="Times New Roman"/>
          <w:sz w:val="28"/>
          <w:szCs w:val="28"/>
        </w:rPr>
        <w:t>The Unified Modeling Language (UML) is the industry-standard modeling language used for specifying, visualizing, constructing and documenting the artifacts of a software system. The UML is also effective for modeling business and other Non-software systems.</w:t>
      </w:r>
    </w:p>
    <w:p w:rsidR="00A30651" w:rsidRDefault="00A30651" w:rsidP="0014465E">
      <w:pPr>
        <w:autoSpaceDE w:val="0"/>
        <w:autoSpaceDN w:val="0"/>
        <w:adjustRightInd w:val="0"/>
        <w:spacing w:line="360" w:lineRule="auto"/>
        <w:jc w:val="both"/>
        <w:rPr>
          <w:rFonts w:cs="Times New Roman"/>
        </w:rPr>
      </w:pPr>
    </w:p>
    <w:p w:rsidR="00A30651" w:rsidRDefault="00A30651" w:rsidP="0014465E">
      <w:pPr>
        <w:overflowPunct w:val="0"/>
        <w:autoSpaceDE w:val="0"/>
        <w:autoSpaceDN w:val="0"/>
        <w:adjustRightInd w:val="0"/>
        <w:spacing w:line="360" w:lineRule="auto"/>
        <w:ind w:firstLine="720"/>
        <w:jc w:val="both"/>
        <w:rPr>
          <w:rFonts w:cs="Times New Roman"/>
        </w:rPr>
      </w:pPr>
      <w:r>
        <w:rPr>
          <w:rFonts w:cs="Times New Roman"/>
          <w:sz w:val="28"/>
          <w:szCs w:val="28"/>
        </w:rPr>
        <w:t>One of the major goals of UML is to present a common modeling language that all developers can use. It is a language whose vocabulary and rules focus on the conceptual and physical representation of the system.</w:t>
      </w:r>
    </w:p>
    <w:p w:rsidR="00A30651" w:rsidRDefault="00A30651" w:rsidP="0014465E">
      <w:pPr>
        <w:autoSpaceDE w:val="0"/>
        <w:autoSpaceDN w:val="0"/>
        <w:adjustRightInd w:val="0"/>
        <w:spacing w:line="360" w:lineRule="auto"/>
        <w:jc w:val="both"/>
        <w:rPr>
          <w:rFonts w:cs="Times New Roman"/>
        </w:rPr>
      </w:pPr>
    </w:p>
    <w:p w:rsidR="00A30651" w:rsidRDefault="00A30651" w:rsidP="0014465E">
      <w:pPr>
        <w:overflowPunct w:val="0"/>
        <w:autoSpaceDE w:val="0"/>
        <w:autoSpaceDN w:val="0"/>
        <w:adjustRightInd w:val="0"/>
        <w:spacing w:line="360" w:lineRule="auto"/>
        <w:ind w:firstLine="720"/>
        <w:jc w:val="both"/>
        <w:rPr>
          <w:rFonts w:cs="Times New Roman"/>
        </w:rPr>
      </w:pPr>
      <w:r>
        <w:rPr>
          <w:rFonts w:cs="Times New Roman"/>
          <w:sz w:val="28"/>
          <w:szCs w:val="28"/>
        </w:rPr>
        <w:t>The UML uses Diagram to represent different views of the system being modeled. The purpose of diagram is to present a set of modeled elements, which are rendered as shapes and connectors.</w:t>
      </w:r>
    </w:p>
    <w:p w:rsidR="00A30651" w:rsidRDefault="00A30651" w:rsidP="0014465E">
      <w:pPr>
        <w:autoSpaceDE w:val="0"/>
        <w:autoSpaceDN w:val="0"/>
        <w:adjustRightInd w:val="0"/>
        <w:spacing w:line="360" w:lineRule="auto"/>
        <w:jc w:val="both"/>
        <w:rPr>
          <w:rFonts w:cs="Times New Roman"/>
        </w:rPr>
      </w:pPr>
    </w:p>
    <w:p w:rsidR="00A30651" w:rsidRDefault="00A30651" w:rsidP="0014465E">
      <w:pPr>
        <w:autoSpaceDE w:val="0"/>
        <w:autoSpaceDN w:val="0"/>
        <w:adjustRightInd w:val="0"/>
        <w:spacing w:line="360" w:lineRule="auto"/>
        <w:jc w:val="both"/>
        <w:rPr>
          <w:rFonts w:cs="Times New Roman"/>
        </w:rPr>
      </w:pPr>
      <w:r>
        <w:rPr>
          <w:rFonts w:cs="Times New Roman"/>
        </w:rPr>
        <w:t>`</w:t>
      </w:r>
      <w:r>
        <w:rPr>
          <w:rFonts w:cs="Times New Roman"/>
          <w:sz w:val="28"/>
          <w:szCs w:val="28"/>
        </w:rPr>
        <w:t>The UML defines nine graphical diagrams:</w:t>
      </w:r>
    </w:p>
    <w:p w:rsidR="00A30651" w:rsidRDefault="00A30651" w:rsidP="0014465E">
      <w:pPr>
        <w:autoSpaceDE w:val="0"/>
        <w:autoSpaceDN w:val="0"/>
        <w:adjustRightInd w:val="0"/>
        <w:spacing w:line="360" w:lineRule="auto"/>
        <w:jc w:val="both"/>
        <w:rPr>
          <w:rFonts w:cs="Times New Roman"/>
        </w:rPr>
      </w:pPr>
    </w:p>
    <w:p w:rsidR="00A30651" w:rsidRPr="00473B27" w:rsidRDefault="00A30651" w:rsidP="0014465E">
      <w:pPr>
        <w:pStyle w:val="ListParagraph"/>
        <w:numPr>
          <w:ilvl w:val="0"/>
          <w:numId w:val="6"/>
        </w:numPr>
        <w:suppressAutoHyphens w:val="0"/>
        <w:overflowPunct w:val="0"/>
        <w:autoSpaceDE w:val="0"/>
        <w:autoSpaceDN w:val="0"/>
        <w:adjustRightInd w:val="0"/>
        <w:spacing w:line="360" w:lineRule="auto"/>
        <w:jc w:val="both"/>
        <w:rPr>
          <w:rFonts w:cs="Times New Roman"/>
          <w:sz w:val="28"/>
          <w:szCs w:val="28"/>
        </w:rPr>
      </w:pPr>
      <w:r w:rsidRPr="00473B27">
        <w:rPr>
          <w:rFonts w:cs="Times New Roman"/>
          <w:sz w:val="28"/>
          <w:szCs w:val="28"/>
        </w:rPr>
        <w:t xml:space="preserve">Use-Case Diagram </w:t>
      </w:r>
    </w:p>
    <w:p w:rsidR="00A30651" w:rsidRPr="00473B27" w:rsidRDefault="00A30651" w:rsidP="0014465E">
      <w:pPr>
        <w:pStyle w:val="ListParagraph"/>
        <w:numPr>
          <w:ilvl w:val="0"/>
          <w:numId w:val="6"/>
        </w:numPr>
        <w:suppressAutoHyphens w:val="0"/>
        <w:overflowPunct w:val="0"/>
        <w:autoSpaceDE w:val="0"/>
        <w:autoSpaceDN w:val="0"/>
        <w:adjustRightInd w:val="0"/>
        <w:spacing w:line="360" w:lineRule="auto"/>
        <w:jc w:val="both"/>
        <w:rPr>
          <w:rFonts w:cs="Times New Roman"/>
          <w:sz w:val="28"/>
          <w:szCs w:val="28"/>
        </w:rPr>
      </w:pPr>
      <w:r w:rsidRPr="00473B27">
        <w:rPr>
          <w:rFonts w:cs="Times New Roman"/>
          <w:sz w:val="28"/>
          <w:szCs w:val="28"/>
        </w:rPr>
        <w:t xml:space="preserve">Class Diagram </w:t>
      </w:r>
    </w:p>
    <w:p w:rsidR="00A30651" w:rsidRPr="00473B27" w:rsidRDefault="00A30651" w:rsidP="0014465E">
      <w:pPr>
        <w:pStyle w:val="ListParagraph"/>
        <w:numPr>
          <w:ilvl w:val="0"/>
          <w:numId w:val="6"/>
        </w:numPr>
        <w:suppressAutoHyphens w:val="0"/>
        <w:overflowPunct w:val="0"/>
        <w:autoSpaceDE w:val="0"/>
        <w:autoSpaceDN w:val="0"/>
        <w:adjustRightInd w:val="0"/>
        <w:spacing w:line="360" w:lineRule="auto"/>
        <w:jc w:val="both"/>
        <w:rPr>
          <w:rFonts w:cs="Times New Roman"/>
          <w:sz w:val="28"/>
          <w:szCs w:val="28"/>
        </w:rPr>
      </w:pPr>
      <w:r w:rsidRPr="00473B27">
        <w:rPr>
          <w:rFonts w:cs="Times New Roman"/>
          <w:sz w:val="28"/>
          <w:szCs w:val="28"/>
        </w:rPr>
        <w:t xml:space="preserve">Activity Diagram </w:t>
      </w:r>
    </w:p>
    <w:p w:rsidR="00A30651" w:rsidRPr="00473B27" w:rsidRDefault="00A30651" w:rsidP="0014465E">
      <w:pPr>
        <w:pStyle w:val="ListParagraph"/>
        <w:numPr>
          <w:ilvl w:val="0"/>
          <w:numId w:val="6"/>
        </w:numPr>
        <w:suppressAutoHyphens w:val="0"/>
        <w:overflowPunct w:val="0"/>
        <w:autoSpaceDE w:val="0"/>
        <w:autoSpaceDN w:val="0"/>
        <w:adjustRightInd w:val="0"/>
        <w:spacing w:line="360" w:lineRule="auto"/>
        <w:jc w:val="both"/>
        <w:rPr>
          <w:rFonts w:cs="Times New Roman"/>
          <w:sz w:val="28"/>
          <w:szCs w:val="28"/>
        </w:rPr>
      </w:pPr>
      <w:r w:rsidRPr="00473B27">
        <w:rPr>
          <w:rFonts w:cs="Times New Roman"/>
          <w:sz w:val="28"/>
          <w:szCs w:val="28"/>
        </w:rPr>
        <w:t xml:space="preserve">Sequence Diagram </w:t>
      </w:r>
    </w:p>
    <w:p w:rsidR="00A30651" w:rsidRPr="00473B27" w:rsidRDefault="00A30651" w:rsidP="0014465E">
      <w:pPr>
        <w:pStyle w:val="ListParagraph"/>
        <w:numPr>
          <w:ilvl w:val="0"/>
          <w:numId w:val="6"/>
        </w:numPr>
        <w:suppressAutoHyphens w:val="0"/>
        <w:overflowPunct w:val="0"/>
        <w:autoSpaceDE w:val="0"/>
        <w:autoSpaceDN w:val="0"/>
        <w:adjustRightInd w:val="0"/>
        <w:spacing w:line="360" w:lineRule="auto"/>
        <w:jc w:val="both"/>
        <w:rPr>
          <w:rFonts w:cs="Times New Roman"/>
          <w:sz w:val="28"/>
          <w:szCs w:val="28"/>
        </w:rPr>
      </w:pPr>
      <w:r w:rsidRPr="00473B27">
        <w:rPr>
          <w:rFonts w:cs="Times New Roman"/>
          <w:sz w:val="28"/>
          <w:szCs w:val="28"/>
        </w:rPr>
        <w:t xml:space="preserve">Collaboration Diagram </w:t>
      </w:r>
    </w:p>
    <w:p w:rsidR="00A30651" w:rsidRDefault="00A30651" w:rsidP="0014465E">
      <w:pPr>
        <w:overflowPunct w:val="0"/>
        <w:autoSpaceDE w:val="0"/>
        <w:autoSpaceDN w:val="0"/>
        <w:adjustRightInd w:val="0"/>
        <w:spacing w:line="360" w:lineRule="auto"/>
        <w:ind w:firstLine="720"/>
        <w:jc w:val="both"/>
      </w:pPr>
    </w:p>
    <w:p w:rsidR="00F00AB7" w:rsidRDefault="00F00AB7" w:rsidP="0014465E">
      <w:pPr>
        <w:overflowPunct w:val="0"/>
        <w:autoSpaceDE w:val="0"/>
        <w:autoSpaceDN w:val="0"/>
        <w:adjustRightInd w:val="0"/>
        <w:spacing w:line="360" w:lineRule="auto"/>
        <w:ind w:firstLine="720"/>
        <w:jc w:val="both"/>
      </w:pPr>
    </w:p>
    <w:p w:rsidR="0083359C" w:rsidRDefault="0083359C" w:rsidP="0014465E">
      <w:pPr>
        <w:autoSpaceDE w:val="0"/>
        <w:autoSpaceDN w:val="0"/>
        <w:adjustRightInd w:val="0"/>
        <w:spacing w:line="360" w:lineRule="auto"/>
        <w:jc w:val="both"/>
        <w:rPr>
          <w:rFonts w:cs="Times New Roman"/>
          <w:b/>
          <w:bCs/>
          <w:sz w:val="28"/>
          <w:szCs w:val="28"/>
        </w:rPr>
      </w:pPr>
    </w:p>
    <w:p w:rsidR="0083359C" w:rsidRDefault="0083359C" w:rsidP="0014465E">
      <w:pPr>
        <w:autoSpaceDE w:val="0"/>
        <w:autoSpaceDN w:val="0"/>
        <w:adjustRightInd w:val="0"/>
        <w:spacing w:line="360" w:lineRule="auto"/>
        <w:jc w:val="both"/>
        <w:rPr>
          <w:rFonts w:cs="Times New Roman"/>
          <w:b/>
          <w:bCs/>
          <w:sz w:val="28"/>
          <w:szCs w:val="28"/>
        </w:rPr>
      </w:pPr>
    </w:p>
    <w:p w:rsidR="0083359C" w:rsidRDefault="0083359C" w:rsidP="0014465E">
      <w:pPr>
        <w:autoSpaceDE w:val="0"/>
        <w:autoSpaceDN w:val="0"/>
        <w:adjustRightInd w:val="0"/>
        <w:spacing w:line="360" w:lineRule="auto"/>
        <w:jc w:val="both"/>
        <w:rPr>
          <w:rFonts w:cs="Times New Roman"/>
          <w:b/>
          <w:bCs/>
          <w:sz w:val="28"/>
          <w:szCs w:val="28"/>
        </w:rPr>
      </w:pPr>
    </w:p>
    <w:p w:rsidR="00F00AB7" w:rsidRDefault="00DF1256" w:rsidP="0014465E">
      <w:pPr>
        <w:autoSpaceDE w:val="0"/>
        <w:autoSpaceDN w:val="0"/>
        <w:adjustRightInd w:val="0"/>
        <w:spacing w:line="360" w:lineRule="auto"/>
        <w:jc w:val="both"/>
        <w:rPr>
          <w:rFonts w:cs="Times New Roman"/>
        </w:rPr>
      </w:pPr>
      <w:r>
        <w:rPr>
          <w:rFonts w:cs="Times New Roman"/>
          <w:b/>
          <w:bCs/>
          <w:sz w:val="28"/>
          <w:szCs w:val="28"/>
        </w:rPr>
        <w:lastRenderedPageBreak/>
        <w:t xml:space="preserve">2.2.1 </w:t>
      </w:r>
      <w:r w:rsidR="00F00AB7">
        <w:rPr>
          <w:rFonts w:cs="Times New Roman"/>
          <w:b/>
          <w:bCs/>
          <w:sz w:val="28"/>
          <w:szCs w:val="28"/>
        </w:rPr>
        <w:t>USE CASE DIAGRAMS</w:t>
      </w:r>
    </w:p>
    <w:p w:rsidR="00F00AB7" w:rsidRDefault="00F00AB7" w:rsidP="0014465E">
      <w:pPr>
        <w:autoSpaceDE w:val="0"/>
        <w:autoSpaceDN w:val="0"/>
        <w:adjustRightInd w:val="0"/>
        <w:spacing w:line="360" w:lineRule="auto"/>
        <w:jc w:val="both"/>
        <w:rPr>
          <w:rFonts w:cs="Times New Roman"/>
        </w:rPr>
      </w:pPr>
    </w:p>
    <w:p w:rsidR="00F00AB7" w:rsidRDefault="00F00AB7" w:rsidP="0014465E">
      <w:pPr>
        <w:overflowPunct w:val="0"/>
        <w:autoSpaceDE w:val="0"/>
        <w:autoSpaceDN w:val="0"/>
        <w:adjustRightInd w:val="0"/>
        <w:spacing w:line="360" w:lineRule="auto"/>
        <w:ind w:firstLine="720"/>
        <w:jc w:val="both"/>
        <w:rPr>
          <w:rFonts w:cs="Times New Roman"/>
          <w:sz w:val="26"/>
          <w:szCs w:val="26"/>
        </w:rPr>
      </w:pPr>
      <w:r>
        <w:rPr>
          <w:rFonts w:cs="Times New Roman"/>
          <w:sz w:val="26"/>
          <w:szCs w:val="26"/>
        </w:rPr>
        <w:t>A use case diagram in the Unified Modeling Language (UML) is a type of behavioral diagram defined by and created from a Use-case analysis.</w:t>
      </w:r>
      <w:bookmarkStart w:id="0" w:name="page49"/>
      <w:bookmarkEnd w:id="0"/>
    </w:p>
    <w:p w:rsidR="00F00AB7" w:rsidRDefault="00F00AB7" w:rsidP="0014465E">
      <w:pPr>
        <w:overflowPunct w:val="0"/>
        <w:autoSpaceDE w:val="0"/>
        <w:autoSpaceDN w:val="0"/>
        <w:adjustRightInd w:val="0"/>
        <w:spacing w:line="360" w:lineRule="auto"/>
        <w:ind w:firstLine="720"/>
        <w:jc w:val="both"/>
        <w:rPr>
          <w:rFonts w:cs="Times New Roman"/>
        </w:rPr>
      </w:pPr>
    </w:p>
    <w:p w:rsidR="00F00AB7" w:rsidRPr="007049B4" w:rsidRDefault="00F00AB7" w:rsidP="0014465E">
      <w:pPr>
        <w:overflowPunct w:val="0"/>
        <w:autoSpaceDE w:val="0"/>
        <w:autoSpaceDN w:val="0"/>
        <w:adjustRightInd w:val="0"/>
        <w:spacing w:line="360" w:lineRule="auto"/>
        <w:ind w:firstLine="720"/>
        <w:jc w:val="both"/>
        <w:rPr>
          <w:rFonts w:cs="Times New Roman"/>
        </w:rPr>
      </w:pPr>
      <w:r w:rsidRPr="007049B4">
        <w:rPr>
          <w:rFonts w:cs="Times New Roman"/>
        </w:rPr>
        <w:t>Prov</w:t>
      </w:r>
      <w:r>
        <w:rPr>
          <w:rFonts w:cs="Times New Roman"/>
        </w:rPr>
        <w:t>iders, admin and customer are actors. Providers</w:t>
      </w:r>
      <w:r w:rsidRPr="007049B4">
        <w:rPr>
          <w:rFonts w:cs="Times New Roman"/>
        </w:rPr>
        <w:t xml:space="preserve"> add the items and also used to find the frequent items.</w:t>
      </w:r>
      <w:r>
        <w:rPr>
          <w:rFonts w:cs="Times New Roman"/>
        </w:rPr>
        <w:t xml:space="preserve"> </w:t>
      </w:r>
      <w:r w:rsidRPr="007049B4">
        <w:rPr>
          <w:rFonts w:cs="Times New Roman"/>
        </w:rPr>
        <w:t>admin is used to view the registered users and also</w:t>
      </w:r>
    </w:p>
    <w:p w:rsidR="00F00AB7" w:rsidRDefault="00F00AB7" w:rsidP="0083359C">
      <w:pPr>
        <w:autoSpaceDE w:val="0"/>
        <w:autoSpaceDN w:val="0"/>
        <w:adjustRightInd w:val="0"/>
        <w:spacing w:line="360" w:lineRule="auto"/>
        <w:jc w:val="both"/>
      </w:pPr>
      <w:r w:rsidRPr="007049B4">
        <w:rPr>
          <w:rFonts w:cs="Times New Roman"/>
        </w:rPr>
        <w:t>View the details.customer is connect with the provider and the customer</w:t>
      </w:r>
      <w:r>
        <w:rPr>
          <w:rFonts w:cs="Times New Roman"/>
        </w:rPr>
        <w:t xml:space="preserve"> is used to purchase.</w:t>
      </w:r>
      <w:r w:rsidR="00516085" w:rsidRPr="00516085">
        <w:rPr>
          <w:noProof/>
          <w:lang w:eastAsia="en-US" w:bidi="ar-SA"/>
        </w:rPr>
        <w:drawing>
          <wp:inline distT="0" distB="0" distL="0" distR="0">
            <wp:extent cx="5800725" cy="5867400"/>
            <wp:effectExtent l="19050" t="0" r="9525" b="0"/>
            <wp:docPr id="4" name="Picture 11" descr="G:\Completed_project\JAVA4\CloudComputing\PLCJCC05\Docs\Docs\Final\diagrams\secure-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Completed_project\JAVA4\CloudComputing\PLCJCC05\Docs\Docs\Final\diagrams\secure-usecase.jpg"/>
                    <pic:cNvPicPr>
                      <a:picLocks noChangeAspect="1" noChangeArrowheads="1"/>
                    </pic:cNvPicPr>
                  </pic:nvPicPr>
                  <pic:blipFill>
                    <a:blip r:embed="rId17"/>
                    <a:srcRect/>
                    <a:stretch>
                      <a:fillRect/>
                    </a:stretch>
                  </pic:blipFill>
                  <pic:spPr bwMode="auto">
                    <a:xfrm>
                      <a:off x="0" y="0"/>
                      <a:ext cx="5800725" cy="5867400"/>
                    </a:xfrm>
                    <a:prstGeom prst="rect">
                      <a:avLst/>
                    </a:prstGeom>
                    <a:noFill/>
                    <a:ln w="9525">
                      <a:noFill/>
                      <a:miter lim="800000"/>
                      <a:headEnd/>
                      <a:tailEnd/>
                    </a:ln>
                  </pic:spPr>
                </pic:pic>
              </a:graphicData>
            </a:graphic>
          </wp:inline>
        </w:drawing>
      </w:r>
    </w:p>
    <w:p w:rsidR="00BF60E9" w:rsidRDefault="00BF60E9" w:rsidP="0014465E">
      <w:pPr>
        <w:overflowPunct w:val="0"/>
        <w:autoSpaceDE w:val="0"/>
        <w:autoSpaceDN w:val="0"/>
        <w:adjustRightInd w:val="0"/>
        <w:spacing w:line="360" w:lineRule="auto"/>
        <w:ind w:firstLine="720"/>
        <w:jc w:val="both"/>
      </w:pPr>
    </w:p>
    <w:p w:rsidR="0083359C" w:rsidRDefault="0083359C" w:rsidP="0014465E">
      <w:pPr>
        <w:spacing w:line="360" w:lineRule="auto"/>
        <w:jc w:val="both"/>
        <w:rPr>
          <w:b/>
          <w:sz w:val="26"/>
          <w:szCs w:val="26"/>
        </w:rPr>
      </w:pPr>
    </w:p>
    <w:p w:rsidR="00BF60E9" w:rsidRDefault="00DF1256" w:rsidP="0014465E">
      <w:pPr>
        <w:spacing w:line="360" w:lineRule="auto"/>
        <w:jc w:val="both"/>
        <w:rPr>
          <w:b/>
          <w:sz w:val="26"/>
          <w:szCs w:val="26"/>
        </w:rPr>
      </w:pPr>
      <w:r>
        <w:rPr>
          <w:b/>
          <w:sz w:val="26"/>
          <w:szCs w:val="26"/>
        </w:rPr>
        <w:lastRenderedPageBreak/>
        <w:t xml:space="preserve">2.2.2 </w:t>
      </w:r>
      <w:r w:rsidR="003944EA" w:rsidRPr="00832C0F">
        <w:rPr>
          <w:b/>
          <w:sz w:val="26"/>
          <w:szCs w:val="26"/>
        </w:rPr>
        <w:t>CLASS DIAGRAM</w:t>
      </w:r>
    </w:p>
    <w:p w:rsidR="003944EA" w:rsidRPr="00832C0F" w:rsidRDefault="003944EA" w:rsidP="0014465E">
      <w:pPr>
        <w:spacing w:line="360" w:lineRule="auto"/>
        <w:jc w:val="both"/>
        <w:rPr>
          <w:b/>
          <w:sz w:val="26"/>
          <w:szCs w:val="26"/>
        </w:rPr>
      </w:pPr>
    </w:p>
    <w:p w:rsidR="00BF60E9" w:rsidRPr="00832C0F" w:rsidRDefault="00BF60E9" w:rsidP="0014465E">
      <w:pPr>
        <w:spacing w:line="360" w:lineRule="auto"/>
        <w:jc w:val="both"/>
        <w:rPr>
          <w:rStyle w:val="apple-style-span"/>
          <w:sz w:val="26"/>
          <w:szCs w:val="26"/>
        </w:rPr>
      </w:pPr>
      <w:r w:rsidRPr="00832C0F">
        <w:rPr>
          <w:rFonts w:eastAsia="Times New Roman"/>
          <w:sz w:val="26"/>
          <w:szCs w:val="26"/>
        </w:rPr>
        <w:t>A class diagram in the UML is a type of static structure diagram that describes the structure of a system by showing the system’s classes, their attributes, and the relationships between the classes. Private visibility hides information from anything outside the class partition. Public visibility allows all other classes to view the marked information. Protected visibility allows child classes to access information they inherited from a parent class.</w:t>
      </w:r>
      <w:r w:rsidRPr="00832C0F">
        <w:rPr>
          <w:sz w:val="26"/>
          <w:szCs w:val="26"/>
        </w:rPr>
        <w:t xml:space="preserve"> In software engineering, a </w:t>
      </w:r>
      <w:r w:rsidRPr="00832C0F">
        <w:rPr>
          <w:bCs/>
          <w:sz w:val="26"/>
          <w:szCs w:val="26"/>
        </w:rPr>
        <w:t>class diagram</w:t>
      </w:r>
      <w:r w:rsidRPr="00832C0F">
        <w:rPr>
          <w:sz w:val="26"/>
          <w:szCs w:val="26"/>
        </w:rPr>
        <w:t> in the Unified Modeling Language (UML) is a type of static structure diagram that describes the structure of a system by showing the system's classes, their attributes, operations (or methods), and the relationships among the classes.</w:t>
      </w:r>
      <w:r w:rsidRPr="00832C0F">
        <w:rPr>
          <w:rStyle w:val="apple-style-span"/>
          <w:sz w:val="26"/>
          <w:szCs w:val="26"/>
        </w:rPr>
        <w:t xml:space="preserve"> A class diagram is an illustration of the relationships and</w:t>
      </w:r>
      <w:r w:rsidRPr="00832C0F">
        <w:rPr>
          <w:rStyle w:val="apple-converted-space"/>
          <w:sz w:val="26"/>
          <w:szCs w:val="26"/>
        </w:rPr>
        <w:t> </w:t>
      </w:r>
      <w:r w:rsidRPr="00832C0F">
        <w:rPr>
          <w:sz w:val="26"/>
          <w:szCs w:val="26"/>
        </w:rPr>
        <w:t>source code</w:t>
      </w:r>
      <w:r w:rsidRPr="00832C0F">
        <w:rPr>
          <w:rStyle w:val="apple-converted-space"/>
          <w:sz w:val="26"/>
          <w:szCs w:val="26"/>
        </w:rPr>
        <w:t> </w:t>
      </w:r>
      <w:r w:rsidRPr="00832C0F">
        <w:rPr>
          <w:rStyle w:val="apple-style-span"/>
          <w:sz w:val="26"/>
          <w:szCs w:val="26"/>
        </w:rPr>
        <w:t>dependencies among classes in the Unified Modeling Language (UML). In a class diagram, the classes are arranged in groups that share common characteristics. A class diagram resembles a</w:t>
      </w:r>
      <w:r w:rsidRPr="00832C0F">
        <w:rPr>
          <w:rStyle w:val="apple-converted-space"/>
          <w:sz w:val="26"/>
          <w:szCs w:val="26"/>
        </w:rPr>
        <w:t> </w:t>
      </w:r>
      <w:r w:rsidRPr="00832C0F">
        <w:rPr>
          <w:sz w:val="26"/>
          <w:szCs w:val="26"/>
        </w:rPr>
        <w:t>flowchart</w:t>
      </w:r>
      <w:r w:rsidRPr="00832C0F">
        <w:rPr>
          <w:rStyle w:val="apple-converted-space"/>
          <w:sz w:val="26"/>
          <w:szCs w:val="26"/>
        </w:rPr>
        <w:t> </w:t>
      </w:r>
      <w:r w:rsidRPr="00832C0F">
        <w:rPr>
          <w:rStyle w:val="apple-style-span"/>
          <w:sz w:val="26"/>
          <w:szCs w:val="26"/>
        </w:rPr>
        <w:t>in which classes are portrayed as boxes, each box having three rectangles inside. The top rectangle contains the name of the class; the middle rectangle contains the</w:t>
      </w:r>
      <w:r w:rsidRPr="00832C0F">
        <w:rPr>
          <w:rStyle w:val="apple-converted-space"/>
          <w:sz w:val="26"/>
          <w:szCs w:val="26"/>
        </w:rPr>
        <w:t> </w:t>
      </w:r>
      <w:r w:rsidRPr="00832C0F">
        <w:rPr>
          <w:sz w:val="26"/>
          <w:szCs w:val="26"/>
        </w:rPr>
        <w:t>attribute</w:t>
      </w:r>
      <w:r w:rsidRPr="00832C0F">
        <w:rPr>
          <w:rStyle w:val="apple-style-span"/>
          <w:sz w:val="26"/>
          <w:szCs w:val="26"/>
        </w:rPr>
        <w:t>s of the class; the lower rectangle contains the methods, also called operations, of the class. Lines, which may have arrows at one or both ends, connect the boxes. These lines define the relationships, also called associations, between the classes.</w:t>
      </w:r>
    </w:p>
    <w:p w:rsidR="0083359C" w:rsidRDefault="00BF60E9" w:rsidP="0083359C">
      <w:pPr>
        <w:overflowPunct w:val="0"/>
        <w:autoSpaceDE w:val="0"/>
        <w:autoSpaceDN w:val="0"/>
        <w:adjustRightInd w:val="0"/>
        <w:spacing w:line="360" w:lineRule="auto"/>
        <w:ind w:firstLine="720"/>
        <w:jc w:val="both"/>
        <w:rPr>
          <w:rFonts w:cs="Times New Roman"/>
          <w:b/>
          <w:bCs/>
          <w:sz w:val="28"/>
          <w:szCs w:val="28"/>
        </w:rPr>
      </w:pPr>
      <w:r w:rsidRPr="00BF60E9">
        <w:rPr>
          <w:noProof/>
          <w:lang w:eastAsia="en-US" w:bidi="ar-SA"/>
        </w:rPr>
        <w:drawing>
          <wp:inline distT="0" distB="0" distL="0" distR="0">
            <wp:extent cx="5943600" cy="3440056"/>
            <wp:effectExtent l="19050" t="0" r="0" b="0"/>
            <wp:docPr id="12" name="Picture 12" descr="G:\Completed_project\JAVA4\CloudComputing\PLCJCC05\Docs\Docs\Final\diagrams\secure-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Completed_project\JAVA4\CloudComputing\PLCJCC05\Docs\Docs\Final\diagrams\secure-class.jpg"/>
                    <pic:cNvPicPr>
                      <a:picLocks noChangeAspect="1" noChangeArrowheads="1"/>
                    </pic:cNvPicPr>
                  </pic:nvPicPr>
                  <pic:blipFill>
                    <a:blip r:embed="rId18"/>
                    <a:srcRect/>
                    <a:stretch>
                      <a:fillRect/>
                    </a:stretch>
                  </pic:blipFill>
                  <pic:spPr bwMode="auto">
                    <a:xfrm>
                      <a:off x="0" y="0"/>
                      <a:ext cx="5943600" cy="3440056"/>
                    </a:xfrm>
                    <a:prstGeom prst="rect">
                      <a:avLst/>
                    </a:prstGeom>
                    <a:noFill/>
                    <a:ln w="9525">
                      <a:noFill/>
                      <a:miter lim="800000"/>
                      <a:headEnd/>
                      <a:tailEnd/>
                    </a:ln>
                  </pic:spPr>
                </pic:pic>
              </a:graphicData>
            </a:graphic>
          </wp:inline>
        </w:drawing>
      </w:r>
    </w:p>
    <w:p w:rsidR="00E0275C" w:rsidRPr="0083359C" w:rsidRDefault="00DF1256" w:rsidP="0083359C">
      <w:pPr>
        <w:overflowPunct w:val="0"/>
        <w:autoSpaceDE w:val="0"/>
        <w:autoSpaceDN w:val="0"/>
        <w:adjustRightInd w:val="0"/>
        <w:spacing w:line="360" w:lineRule="auto"/>
        <w:ind w:firstLine="720"/>
        <w:jc w:val="both"/>
      </w:pPr>
      <w:r>
        <w:rPr>
          <w:rFonts w:cs="Times New Roman"/>
          <w:b/>
          <w:bCs/>
          <w:sz w:val="28"/>
          <w:szCs w:val="28"/>
        </w:rPr>
        <w:lastRenderedPageBreak/>
        <w:t xml:space="preserve">2.2.3 </w:t>
      </w:r>
      <w:r w:rsidR="00E0275C">
        <w:rPr>
          <w:rFonts w:cs="Times New Roman"/>
          <w:b/>
          <w:bCs/>
          <w:sz w:val="28"/>
          <w:szCs w:val="28"/>
        </w:rPr>
        <w:t>ACTIVITY DIAGRAM</w:t>
      </w:r>
    </w:p>
    <w:p w:rsidR="00E0275C" w:rsidRDefault="00E0275C" w:rsidP="0014465E">
      <w:pPr>
        <w:autoSpaceDE w:val="0"/>
        <w:autoSpaceDN w:val="0"/>
        <w:adjustRightInd w:val="0"/>
        <w:spacing w:line="360" w:lineRule="auto"/>
        <w:jc w:val="both"/>
        <w:rPr>
          <w:rFonts w:cs="Times New Roman"/>
        </w:rPr>
      </w:pPr>
    </w:p>
    <w:p w:rsidR="00E0275C" w:rsidRDefault="00E0275C" w:rsidP="0014465E">
      <w:pPr>
        <w:overflowPunct w:val="0"/>
        <w:autoSpaceDE w:val="0"/>
        <w:autoSpaceDN w:val="0"/>
        <w:adjustRightInd w:val="0"/>
        <w:spacing w:line="360" w:lineRule="auto"/>
        <w:ind w:firstLine="720"/>
        <w:jc w:val="both"/>
        <w:rPr>
          <w:rFonts w:cs="Times New Roman"/>
        </w:rPr>
      </w:pPr>
      <w:r>
        <w:rPr>
          <w:rFonts w:cs="Times New Roman"/>
          <w:sz w:val="26"/>
          <w:szCs w:val="26"/>
        </w:rPr>
        <w:t xml:space="preserve">Activity diagram are a loosely defined diagram to show workflows of stepwise activities and actions, with support for choice, iteration and concurrency. UML, activity diagrams can be used to describe the business and operational step-by-step workflows of components in a system. </w:t>
      </w:r>
    </w:p>
    <w:p w:rsidR="00E0275C" w:rsidRDefault="00E0275C" w:rsidP="0014465E">
      <w:pPr>
        <w:overflowPunct w:val="0"/>
        <w:autoSpaceDE w:val="0"/>
        <w:autoSpaceDN w:val="0"/>
        <w:adjustRightInd w:val="0"/>
        <w:spacing w:line="360" w:lineRule="auto"/>
        <w:jc w:val="both"/>
        <w:rPr>
          <w:rFonts w:cs="Times New Roman"/>
        </w:rPr>
      </w:pPr>
    </w:p>
    <w:p w:rsidR="00E0275C" w:rsidRDefault="00E0275C" w:rsidP="0014465E">
      <w:pPr>
        <w:overflowPunct w:val="0"/>
        <w:autoSpaceDE w:val="0"/>
        <w:autoSpaceDN w:val="0"/>
        <w:adjustRightInd w:val="0"/>
        <w:spacing w:line="360" w:lineRule="auto"/>
        <w:jc w:val="both"/>
        <w:rPr>
          <w:rFonts w:cs="Times New Roman"/>
        </w:rPr>
      </w:pPr>
      <w:r>
        <w:rPr>
          <w:rFonts w:cs="Times New Roman"/>
        </w:rPr>
        <w:t xml:space="preserve">            The provider can login and login informations are validated. If the informations are validated correctly then he can select the option that he can view the item and add the item. If the informations are wrong it exits the loop.</w:t>
      </w:r>
      <w:r w:rsidR="0083359C" w:rsidRPr="0083359C">
        <w:rPr>
          <w:rFonts w:cs="Times New Roman"/>
          <w:noProof/>
          <w:lang w:eastAsia="en-US" w:bidi="ar-SA"/>
        </w:rPr>
        <w:t xml:space="preserve"> </w:t>
      </w:r>
      <w:r w:rsidR="0083359C" w:rsidRPr="0083359C">
        <w:rPr>
          <w:rFonts w:cs="Times New Roman"/>
          <w:noProof/>
          <w:lang w:eastAsia="en-US" w:bidi="ar-SA"/>
        </w:rPr>
        <w:drawing>
          <wp:inline distT="0" distB="0" distL="0" distR="0">
            <wp:extent cx="5727700" cy="3472395"/>
            <wp:effectExtent l="19050" t="0" r="6350" b="0"/>
            <wp:docPr id="37" name="Picture 16" descr="G:\Completed_project\JAVA4\CloudComputing\PLCJCC05\Docs\Docs\Final\diagrams\Collab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Completed_project\JAVA4\CloudComputing\PLCJCC05\Docs\Docs\Final\diagrams\Collabration.jpg"/>
                    <pic:cNvPicPr>
                      <a:picLocks noChangeAspect="1" noChangeArrowheads="1"/>
                    </pic:cNvPicPr>
                  </pic:nvPicPr>
                  <pic:blipFill>
                    <a:blip r:embed="rId19"/>
                    <a:srcRect/>
                    <a:stretch>
                      <a:fillRect/>
                    </a:stretch>
                  </pic:blipFill>
                  <pic:spPr bwMode="auto">
                    <a:xfrm>
                      <a:off x="0" y="0"/>
                      <a:ext cx="5727700" cy="3472395"/>
                    </a:xfrm>
                    <a:prstGeom prst="rect">
                      <a:avLst/>
                    </a:prstGeom>
                    <a:noFill/>
                    <a:ln w="9525">
                      <a:noFill/>
                      <a:miter lim="800000"/>
                      <a:headEnd/>
                      <a:tailEnd/>
                    </a:ln>
                  </pic:spPr>
                </pic:pic>
              </a:graphicData>
            </a:graphic>
          </wp:inline>
        </w:drawing>
      </w:r>
    </w:p>
    <w:p w:rsidR="00966C12" w:rsidRDefault="00D936D8" w:rsidP="0014465E">
      <w:pPr>
        <w:overflowPunct w:val="0"/>
        <w:autoSpaceDE w:val="0"/>
        <w:autoSpaceDN w:val="0"/>
        <w:adjustRightInd w:val="0"/>
        <w:spacing w:line="360" w:lineRule="auto"/>
        <w:jc w:val="both"/>
        <w:rPr>
          <w:rFonts w:cs="Times New Roman"/>
        </w:rPr>
      </w:pPr>
      <w:r w:rsidRPr="00D936D8">
        <w:rPr>
          <w:rFonts w:cs="Times New Roman"/>
          <w:noProof/>
          <w:lang w:eastAsia="en-US" w:bidi="ar-SA"/>
        </w:rPr>
        <w:lastRenderedPageBreak/>
        <w:drawing>
          <wp:inline distT="0" distB="0" distL="0" distR="0">
            <wp:extent cx="5409465" cy="8096250"/>
            <wp:effectExtent l="19050" t="0" r="735" b="0"/>
            <wp:docPr id="17" name="Picture 17" descr="G:\Completed_project\JAVA4\CloudComputing\PLCJCC05\Docs\Docs\Final\diagrams\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Completed_project\JAVA4\CloudComputing\PLCJCC05\Docs\Docs\Final\diagrams\Activity(1).jpg"/>
                    <pic:cNvPicPr>
                      <a:picLocks noChangeAspect="1" noChangeArrowheads="1"/>
                    </pic:cNvPicPr>
                  </pic:nvPicPr>
                  <pic:blipFill>
                    <a:blip r:embed="rId20"/>
                    <a:srcRect/>
                    <a:stretch>
                      <a:fillRect/>
                    </a:stretch>
                  </pic:blipFill>
                  <pic:spPr bwMode="auto">
                    <a:xfrm>
                      <a:off x="0" y="0"/>
                      <a:ext cx="5410200" cy="8097350"/>
                    </a:xfrm>
                    <a:prstGeom prst="rect">
                      <a:avLst/>
                    </a:prstGeom>
                    <a:noFill/>
                    <a:ln w="9525">
                      <a:noFill/>
                      <a:miter lim="800000"/>
                      <a:headEnd/>
                      <a:tailEnd/>
                    </a:ln>
                  </pic:spPr>
                </pic:pic>
              </a:graphicData>
            </a:graphic>
          </wp:inline>
        </w:drawing>
      </w:r>
    </w:p>
    <w:p w:rsidR="00966C12" w:rsidRDefault="00966C12" w:rsidP="0014465E">
      <w:pPr>
        <w:overflowPunct w:val="0"/>
        <w:autoSpaceDE w:val="0"/>
        <w:autoSpaceDN w:val="0"/>
        <w:adjustRightInd w:val="0"/>
        <w:spacing w:line="360" w:lineRule="auto"/>
        <w:jc w:val="both"/>
        <w:rPr>
          <w:rFonts w:cs="Times New Roman"/>
        </w:rPr>
      </w:pPr>
    </w:p>
    <w:p w:rsidR="0083359C" w:rsidRDefault="0083359C" w:rsidP="0014465E">
      <w:pPr>
        <w:autoSpaceDE w:val="0"/>
        <w:autoSpaceDN w:val="0"/>
        <w:adjustRightInd w:val="0"/>
        <w:spacing w:line="360" w:lineRule="auto"/>
        <w:jc w:val="both"/>
        <w:rPr>
          <w:rFonts w:cs="Times New Roman"/>
        </w:rPr>
      </w:pPr>
      <w:bookmarkStart w:id="1" w:name="page55"/>
      <w:bookmarkEnd w:id="1"/>
    </w:p>
    <w:p w:rsidR="000E32BC" w:rsidRDefault="00DF1256" w:rsidP="0014465E">
      <w:pPr>
        <w:autoSpaceDE w:val="0"/>
        <w:autoSpaceDN w:val="0"/>
        <w:adjustRightInd w:val="0"/>
        <w:spacing w:line="360" w:lineRule="auto"/>
        <w:jc w:val="both"/>
        <w:rPr>
          <w:rFonts w:cs="Times New Roman"/>
        </w:rPr>
      </w:pPr>
      <w:r>
        <w:rPr>
          <w:rFonts w:cs="Times New Roman"/>
          <w:b/>
          <w:bCs/>
          <w:sz w:val="28"/>
          <w:szCs w:val="28"/>
        </w:rPr>
        <w:lastRenderedPageBreak/>
        <w:t xml:space="preserve">2.2.4 </w:t>
      </w:r>
      <w:r w:rsidR="000E32BC">
        <w:rPr>
          <w:rFonts w:cs="Times New Roman"/>
          <w:b/>
          <w:bCs/>
          <w:sz w:val="28"/>
          <w:szCs w:val="28"/>
        </w:rPr>
        <w:t>SEQUENCE DIAGRAM</w:t>
      </w:r>
    </w:p>
    <w:p w:rsidR="000E32BC" w:rsidRDefault="000E32BC" w:rsidP="0014465E">
      <w:pPr>
        <w:autoSpaceDE w:val="0"/>
        <w:autoSpaceDN w:val="0"/>
        <w:adjustRightInd w:val="0"/>
        <w:spacing w:line="360" w:lineRule="auto"/>
        <w:jc w:val="both"/>
        <w:rPr>
          <w:rFonts w:cs="Times New Roman"/>
        </w:rPr>
      </w:pPr>
    </w:p>
    <w:p w:rsidR="000E32BC" w:rsidRDefault="000E32BC" w:rsidP="0014465E">
      <w:pPr>
        <w:overflowPunct w:val="0"/>
        <w:autoSpaceDE w:val="0"/>
        <w:autoSpaceDN w:val="0"/>
        <w:adjustRightInd w:val="0"/>
        <w:spacing w:line="360" w:lineRule="auto"/>
        <w:ind w:firstLine="720"/>
        <w:jc w:val="both"/>
        <w:rPr>
          <w:rFonts w:cs="Times New Roman"/>
          <w:sz w:val="28"/>
          <w:szCs w:val="28"/>
        </w:rPr>
      </w:pPr>
    </w:p>
    <w:p w:rsidR="000E32BC" w:rsidRDefault="000E32BC" w:rsidP="0014465E">
      <w:pPr>
        <w:overflowPunct w:val="0"/>
        <w:autoSpaceDE w:val="0"/>
        <w:autoSpaceDN w:val="0"/>
        <w:adjustRightInd w:val="0"/>
        <w:spacing w:line="360" w:lineRule="auto"/>
        <w:ind w:firstLine="720"/>
        <w:jc w:val="both"/>
        <w:rPr>
          <w:rFonts w:cs="Times New Roman"/>
          <w:sz w:val="28"/>
          <w:szCs w:val="28"/>
        </w:rPr>
      </w:pPr>
      <w:r>
        <w:rPr>
          <w:rFonts w:cs="Times New Roman"/>
          <w:sz w:val="28"/>
          <w:szCs w:val="28"/>
        </w:rPr>
        <w:t>A sequence diagram in UML is a kind of interaction diagram that shows how processes operate with one another and in what order.</w:t>
      </w:r>
      <w:bookmarkStart w:id="2" w:name="page59"/>
      <w:bookmarkEnd w:id="2"/>
      <w:r>
        <w:rPr>
          <w:rFonts w:cs="Times New Roman"/>
          <w:sz w:val="28"/>
          <w:szCs w:val="28"/>
        </w:rPr>
        <w:t xml:space="preserve"> </w:t>
      </w:r>
    </w:p>
    <w:p w:rsidR="000E32BC" w:rsidRDefault="000E32BC" w:rsidP="0014465E">
      <w:pPr>
        <w:overflowPunct w:val="0"/>
        <w:autoSpaceDE w:val="0"/>
        <w:autoSpaceDN w:val="0"/>
        <w:adjustRightInd w:val="0"/>
        <w:spacing w:line="360" w:lineRule="auto"/>
        <w:ind w:firstLine="720"/>
        <w:jc w:val="both"/>
        <w:rPr>
          <w:rFonts w:cs="Times New Roman"/>
          <w:sz w:val="28"/>
          <w:szCs w:val="28"/>
        </w:rPr>
      </w:pPr>
    </w:p>
    <w:p w:rsidR="00ED79F1" w:rsidRDefault="000E32BC" w:rsidP="0014465E">
      <w:pPr>
        <w:overflowPunct w:val="0"/>
        <w:autoSpaceDE w:val="0"/>
        <w:autoSpaceDN w:val="0"/>
        <w:adjustRightInd w:val="0"/>
        <w:spacing w:line="360" w:lineRule="auto"/>
        <w:ind w:firstLine="720"/>
        <w:jc w:val="both"/>
        <w:rPr>
          <w:rFonts w:cs="Times New Roman"/>
          <w:sz w:val="28"/>
          <w:szCs w:val="28"/>
        </w:rPr>
      </w:pPr>
      <w:r>
        <w:rPr>
          <w:rFonts w:cs="Times New Roman"/>
          <w:sz w:val="28"/>
          <w:szCs w:val="28"/>
        </w:rPr>
        <w:t>Provider login the page and he can add the item and view the item. Similarly the admin can also view the items. Customer after login the page he can view the products and purchase the products. Based on the customer purchase,provider can find the frequent item</w:t>
      </w:r>
      <w:r w:rsidR="0004222A" w:rsidRPr="0004222A">
        <w:rPr>
          <w:rFonts w:cs="Times New Roman"/>
          <w:noProof/>
          <w:sz w:val="28"/>
          <w:szCs w:val="28"/>
          <w:lang w:eastAsia="en-US" w:bidi="ar-SA"/>
        </w:rPr>
        <w:drawing>
          <wp:inline distT="0" distB="0" distL="0" distR="0">
            <wp:extent cx="5943600" cy="5028743"/>
            <wp:effectExtent l="19050" t="0" r="0" b="0"/>
            <wp:docPr id="13" name="Picture 13" descr="G:\Completed_project\JAVA4\CloudComputing\PLCJCC05\Docs\Docs\Final\diagrams\secure-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Completed_project\JAVA4\CloudComputing\PLCJCC05\Docs\Docs\Final\diagrams\secure-sequence.jpg"/>
                    <pic:cNvPicPr>
                      <a:picLocks noChangeAspect="1" noChangeArrowheads="1"/>
                    </pic:cNvPicPr>
                  </pic:nvPicPr>
                  <pic:blipFill>
                    <a:blip r:embed="rId21"/>
                    <a:srcRect/>
                    <a:stretch>
                      <a:fillRect/>
                    </a:stretch>
                  </pic:blipFill>
                  <pic:spPr bwMode="auto">
                    <a:xfrm>
                      <a:off x="0" y="0"/>
                      <a:ext cx="5943600" cy="5028743"/>
                    </a:xfrm>
                    <a:prstGeom prst="rect">
                      <a:avLst/>
                    </a:prstGeom>
                    <a:noFill/>
                    <a:ln w="9525">
                      <a:noFill/>
                      <a:miter lim="800000"/>
                      <a:headEnd/>
                      <a:tailEnd/>
                    </a:ln>
                  </pic:spPr>
                </pic:pic>
              </a:graphicData>
            </a:graphic>
          </wp:inline>
        </w:drawing>
      </w:r>
    </w:p>
    <w:p w:rsidR="003944EA" w:rsidRDefault="003944EA" w:rsidP="0014465E">
      <w:pPr>
        <w:overflowPunct w:val="0"/>
        <w:autoSpaceDE w:val="0"/>
        <w:autoSpaceDN w:val="0"/>
        <w:adjustRightInd w:val="0"/>
        <w:spacing w:line="360" w:lineRule="auto"/>
        <w:ind w:firstLine="720"/>
        <w:jc w:val="both"/>
        <w:rPr>
          <w:rFonts w:cs="Times New Roman"/>
          <w:sz w:val="28"/>
          <w:szCs w:val="28"/>
        </w:rPr>
      </w:pPr>
    </w:p>
    <w:p w:rsidR="0083359C" w:rsidRDefault="0083359C" w:rsidP="0014465E">
      <w:pPr>
        <w:autoSpaceDE w:val="0"/>
        <w:autoSpaceDN w:val="0"/>
        <w:adjustRightInd w:val="0"/>
        <w:spacing w:line="360" w:lineRule="auto"/>
        <w:jc w:val="both"/>
        <w:rPr>
          <w:rFonts w:cs="Times New Roman"/>
          <w:b/>
          <w:bCs/>
          <w:sz w:val="28"/>
          <w:szCs w:val="28"/>
        </w:rPr>
      </w:pPr>
    </w:p>
    <w:p w:rsidR="00ED79F1" w:rsidRDefault="00DF1256" w:rsidP="0014465E">
      <w:pPr>
        <w:autoSpaceDE w:val="0"/>
        <w:autoSpaceDN w:val="0"/>
        <w:adjustRightInd w:val="0"/>
        <w:spacing w:line="360" w:lineRule="auto"/>
        <w:jc w:val="both"/>
        <w:rPr>
          <w:rFonts w:cs="Times New Roman"/>
        </w:rPr>
      </w:pPr>
      <w:r>
        <w:rPr>
          <w:rFonts w:cs="Times New Roman"/>
          <w:b/>
          <w:bCs/>
          <w:sz w:val="28"/>
          <w:szCs w:val="28"/>
        </w:rPr>
        <w:lastRenderedPageBreak/>
        <w:t xml:space="preserve">2.2.5 </w:t>
      </w:r>
      <w:r w:rsidR="00ED79F1">
        <w:rPr>
          <w:rFonts w:cs="Times New Roman"/>
          <w:b/>
          <w:bCs/>
          <w:sz w:val="28"/>
          <w:szCs w:val="28"/>
        </w:rPr>
        <w:t>COLLABORATION DIAGRAM</w:t>
      </w:r>
    </w:p>
    <w:p w:rsidR="00ED79F1" w:rsidRDefault="00ED79F1" w:rsidP="0014465E">
      <w:pPr>
        <w:autoSpaceDE w:val="0"/>
        <w:autoSpaceDN w:val="0"/>
        <w:adjustRightInd w:val="0"/>
        <w:spacing w:line="360" w:lineRule="auto"/>
        <w:jc w:val="both"/>
        <w:rPr>
          <w:rFonts w:cs="Times New Roman"/>
        </w:rPr>
      </w:pPr>
    </w:p>
    <w:p w:rsidR="00ED79F1" w:rsidRPr="00AC3E84" w:rsidRDefault="00ED79F1" w:rsidP="0014465E">
      <w:pPr>
        <w:overflowPunct w:val="0"/>
        <w:autoSpaceDE w:val="0"/>
        <w:autoSpaceDN w:val="0"/>
        <w:adjustRightInd w:val="0"/>
        <w:spacing w:line="360" w:lineRule="auto"/>
        <w:ind w:firstLine="720"/>
        <w:jc w:val="both"/>
        <w:rPr>
          <w:rFonts w:cs="Times New Roman"/>
          <w:sz w:val="28"/>
          <w:szCs w:val="28"/>
        </w:rPr>
      </w:pPr>
      <w:r w:rsidRPr="00AC3E84">
        <w:rPr>
          <w:rFonts w:cs="Times New Roman"/>
          <w:sz w:val="28"/>
          <w:szCs w:val="28"/>
        </w:rPr>
        <w:t>A collaboration diagram show the objects and relationships involved in an interaction, and the sequence of messages exchanged among the objects during the interaction. The collaboration diagram can be a decomposition of a class, class diagram, or part of a class diagram.</w:t>
      </w:r>
    </w:p>
    <w:p w:rsidR="00ED79F1" w:rsidRDefault="00ED79F1" w:rsidP="0014465E">
      <w:pPr>
        <w:overflowPunct w:val="0"/>
        <w:autoSpaceDE w:val="0"/>
        <w:autoSpaceDN w:val="0"/>
        <w:adjustRightInd w:val="0"/>
        <w:spacing w:line="360" w:lineRule="auto"/>
        <w:jc w:val="both"/>
        <w:rPr>
          <w:rFonts w:cs="Times New Roman"/>
          <w:sz w:val="28"/>
          <w:szCs w:val="28"/>
        </w:rPr>
      </w:pPr>
    </w:p>
    <w:p w:rsidR="00ED79F1" w:rsidRDefault="00ED79F1" w:rsidP="0014465E">
      <w:pPr>
        <w:overflowPunct w:val="0"/>
        <w:autoSpaceDE w:val="0"/>
        <w:autoSpaceDN w:val="0"/>
        <w:adjustRightInd w:val="0"/>
        <w:spacing w:line="360" w:lineRule="auto"/>
        <w:ind w:firstLine="720"/>
        <w:jc w:val="both"/>
        <w:rPr>
          <w:rFonts w:cs="Times New Roman"/>
          <w:sz w:val="28"/>
          <w:szCs w:val="28"/>
        </w:rPr>
      </w:pPr>
      <w:r>
        <w:rPr>
          <w:rFonts w:cs="Times New Roman"/>
          <w:sz w:val="28"/>
          <w:szCs w:val="28"/>
        </w:rPr>
        <w:t>Provider login the page and he can add the item and view the item. Similarly the admin can also view the items. Customer after login the page he can view the products and purchase the products. Based on the customer purchase,provider can find the frequent items.</w:t>
      </w:r>
    </w:p>
    <w:p w:rsidR="00B24E5F" w:rsidRDefault="00B24E5F" w:rsidP="0014465E">
      <w:pPr>
        <w:overflowPunct w:val="0"/>
        <w:autoSpaceDE w:val="0"/>
        <w:autoSpaceDN w:val="0"/>
        <w:adjustRightInd w:val="0"/>
        <w:spacing w:line="360" w:lineRule="auto"/>
        <w:ind w:firstLine="720"/>
        <w:jc w:val="both"/>
        <w:rPr>
          <w:rFonts w:cs="Times New Roman"/>
          <w:sz w:val="28"/>
          <w:szCs w:val="28"/>
        </w:rPr>
      </w:pPr>
      <w:r w:rsidRPr="00B24E5F">
        <w:rPr>
          <w:rFonts w:cs="Times New Roman"/>
          <w:noProof/>
          <w:sz w:val="28"/>
          <w:szCs w:val="28"/>
          <w:lang w:eastAsia="en-US" w:bidi="ar-SA"/>
        </w:rPr>
        <w:drawing>
          <wp:inline distT="0" distB="0" distL="0" distR="0">
            <wp:extent cx="3962400" cy="2920577"/>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962400" cy="2920577"/>
                    </a:xfrm>
                    <a:prstGeom prst="rect">
                      <a:avLst/>
                    </a:prstGeom>
                    <a:noFill/>
                    <a:ln w="9525">
                      <a:noFill/>
                      <a:miter lim="800000"/>
                      <a:headEnd/>
                      <a:tailEnd/>
                    </a:ln>
                  </pic:spPr>
                </pic:pic>
              </a:graphicData>
            </a:graphic>
          </wp:inline>
        </w:drawing>
      </w:r>
    </w:p>
    <w:p w:rsidR="00C21BEB" w:rsidRDefault="00C21BEB" w:rsidP="0014465E">
      <w:pPr>
        <w:autoSpaceDE w:val="0"/>
        <w:autoSpaceDN w:val="0"/>
        <w:adjustRightInd w:val="0"/>
        <w:spacing w:line="360" w:lineRule="auto"/>
        <w:ind w:left="3720"/>
        <w:jc w:val="both"/>
        <w:rPr>
          <w:rFonts w:cs="Times New Roman"/>
          <w:b/>
          <w:bCs/>
          <w:sz w:val="28"/>
          <w:szCs w:val="28"/>
        </w:rPr>
      </w:pPr>
    </w:p>
    <w:p w:rsidR="00C21BEB" w:rsidRDefault="00C21BEB" w:rsidP="0014465E">
      <w:pPr>
        <w:autoSpaceDE w:val="0"/>
        <w:autoSpaceDN w:val="0"/>
        <w:adjustRightInd w:val="0"/>
        <w:spacing w:line="360" w:lineRule="auto"/>
        <w:ind w:left="3720"/>
        <w:jc w:val="both"/>
        <w:rPr>
          <w:rFonts w:cs="Times New Roman"/>
          <w:b/>
          <w:bCs/>
          <w:sz w:val="28"/>
          <w:szCs w:val="28"/>
        </w:rPr>
      </w:pPr>
    </w:p>
    <w:p w:rsidR="00C21BEB" w:rsidRDefault="00C21BEB" w:rsidP="0014465E">
      <w:pPr>
        <w:autoSpaceDE w:val="0"/>
        <w:autoSpaceDN w:val="0"/>
        <w:adjustRightInd w:val="0"/>
        <w:spacing w:line="360" w:lineRule="auto"/>
        <w:ind w:left="3720"/>
        <w:jc w:val="both"/>
        <w:rPr>
          <w:rFonts w:cs="Times New Roman"/>
          <w:b/>
          <w:bCs/>
          <w:sz w:val="28"/>
          <w:szCs w:val="28"/>
        </w:rPr>
      </w:pPr>
    </w:p>
    <w:p w:rsidR="00C21BEB" w:rsidRDefault="00C21BEB" w:rsidP="0014465E">
      <w:pPr>
        <w:autoSpaceDE w:val="0"/>
        <w:autoSpaceDN w:val="0"/>
        <w:adjustRightInd w:val="0"/>
        <w:spacing w:line="360" w:lineRule="auto"/>
        <w:ind w:left="3720"/>
        <w:jc w:val="both"/>
        <w:rPr>
          <w:rFonts w:cs="Times New Roman"/>
          <w:b/>
          <w:bCs/>
          <w:sz w:val="28"/>
          <w:szCs w:val="28"/>
        </w:rPr>
      </w:pPr>
    </w:p>
    <w:p w:rsidR="00C21BEB" w:rsidRDefault="00C21BEB" w:rsidP="0014465E">
      <w:pPr>
        <w:autoSpaceDE w:val="0"/>
        <w:autoSpaceDN w:val="0"/>
        <w:adjustRightInd w:val="0"/>
        <w:spacing w:line="360" w:lineRule="auto"/>
        <w:ind w:left="3720"/>
        <w:jc w:val="both"/>
        <w:rPr>
          <w:rFonts w:cs="Times New Roman"/>
          <w:b/>
          <w:bCs/>
          <w:sz w:val="28"/>
          <w:szCs w:val="28"/>
        </w:rPr>
      </w:pPr>
    </w:p>
    <w:p w:rsidR="003944EA" w:rsidRDefault="003944EA" w:rsidP="0014465E">
      <w:pPr>
        <w:autoSpaceDE w:val="0"/>
        <w:autoSpaceDN w:val="0"/>
        <w:adjustRightInd w:val="0"/>
        <w:spacing w:line="360" w:lineRule="auto"/>
        <w:ind w:left="3720"/>
        <w:jc w:val="both"/>
        <w:rPr>
          <w:rFonts w:cs="Times New Roman"/>
          <w:b/>
          <w:bCs/>
          <w:sz w:val="28"/>
          <w:szCs w:val="28"/>
        </w:rPr>
      </w:pPr>
    </w:p>
    <w:p w:rsidR="003944EA" w:rsidRDefault="003944EA" w:rsidP="0014465E">
      <w:pPr>
        <w:autoSpaceDE w:val="0"/>
        <w:autoSpaceDN w:val="0"/>
        <w:adjustRightInd w:val="0"/>
        <w:spacing w:line="360" w:lineRule="auto"/>
        <w:ind w:left="3720"/>
        <w:jc w:val="both"/>
        <w:rPr>
          <w:rFonts w:cs="Times New Roman"/>
          <w:b/>
          <w:bCs/>
          <w:sz w:val="28"/>
          <w:szCs w:val="28"/>
        </w:rPr>
      </w:pPr>
    </w:p>
    <w:p w:rsidR="0083359C" w:rsidRDefault="0083359C" w:rsidP="0014465E">
      <w:pPr>
        <w:autoSpaceDE w:val="0"/>
        <w:autoSpaceDN w:val="0"/>
        <w:adjustRightInd w:val="0"/>
        <w:spacing w:line="360" w:lineRule="auto"/>
        <w:ind w:left="3720"/>
        <w:jc w:val="both"/>
        <w:rPr>
          <w:rFonts w:cs="Times New Roman"/>
          <w:b/>
          <w:bCs/>
          <w:sz w:val="28"/>
          <w:szCs w:val="28"/>
        </w:rPr>
      </w:pPr>
    </w:p>
    <w:p w:rsidR="00C21BEB" w:rsidRDefault="00C21BEB" w:rsidP="0014465E">
      <w:pPr>
        <w:autoSpaceDE w:val="0"/>
        <w:autoSpaceDN w:val="0"/>
        <w:adjustRightInd w:val="0"/>
        <w:spacing w:line="360" w:lineRule="auto"/>
        <w:ind w:left="3720"/>
        <w:jc w:val="both"/>
        <w:rPr>
          <w:rFonts w:cs="Times New Roman"/>
        </w:rPr>
      </w:pPr>
      <w:r>
        <w:rPr>
          <w:rFonts w:cs="Times New Roman"/>
          <w:b/>
          <w:bCs/>
          <w:sz w:val="28"/>
          <w:szCs w:val="28"/>
        </w:rPr>
        <w:lastRenderedPageBreak/>
        <w:t>CHAPTER 3</w:t>
      </w:r>
    </w:p>
    <w:p w:rsidR="00C21BEB" w:rsidRDefault="00C21BEB" w:rsidP="0014465E">
      <w:pPr>
        <w:autoSpaceDE w:val="0"/>
        <w:autoSpaceDN w:val="0"/>
        <w:adjustRightInd w:val="0"/>
        <w:spacing w:line="360" w:lineRule="auto"/>
        <w:jc w:val="both"/>
        <w:rPr>
          <w:rFonts w:cs="Times New Roman"/>
        </w:rPr>
      </w:pPr>
    </w:p>
    <w:p w:rsidR="00C21BEB" w:rsidRDefault="00DF1256" w:rsidP="00DF1256">
      <w:pPr>
        <w:autoSpaceDE w:val="0"/>
        <w:autoSpaceDN w:val="0"/>
        <w:adjustRightInd w:val="0"/>
        <w:spacing w:line="360" w:lineRule="auto"/>
        <w:ind w:left="2200"/>
        <w:jc w:val="both"/>
        <w:rPr>
          <w:rFonts w:cs="Times New Roman"/>
        </w:rPr>
      </w:pPr>
      <w:r>
        <w:rPr>
          <w:rFonts w:cs="Times New Roman"/>
          <w:b/>
          <w:bCs/>
          <w:sz w:val="28"/>
          <w:szCs w:val="28"/>
        </w:rPr>
        <w:tab/>
        <w:t xml:space="preserve">   IMPLEMENTATION</w:t>
      </w:r>
    </w:p>
    <w:p w:rsidR="00C21BEB" w:rsidRDefault="00C21BEB" w:rsidP="0014465E">
      <w:pPr>
        <w:autoSpaceDE w:val="0"/>
        <w:autoSpaceDN w:val="0"/>
        <w:adjustRightInd w:val="0"/>
        <w:spacing w:line="360" w:lineRule="auto"/>
        <w:jc w:val="both"/>
        <w:rPr>
          <w:rFonts w:cs="Times New Roman"/>
        </w:rPr>
      </w:pPr>
    </w:p>
    <w:p w:rsidR="00C21BEB" w:rsidRDefault="004D0BFF" w:rsidP="0014465E">
      <w:pPr>
        <w:autoSpaceDE w:val="0"/>
        <w:autoSpaceDN w:val="0"/>
        <w:adjustRightInd w:val="0"/>
        <w:spacing w:line="360" w:lineRule="auto"/>
        <w:jc w:val="both"/>
        <w:rPr>
          <w:rFonts w:cs="Times New Roman"/>
        </w:rPr>
      </w:pPr>
      <w:r>
        <w:rPr>
          <w:rFonts w:cs="Times New Roman"/>
          <w:b/>
          <w:bCs/>
          <w:sz w:val="28"/>
          <w:szCs w:val="28"/>
        </w:rPr>
        <w:t xml:space="preserve">3.1 </w:t>
      </w:r>
      <w:r w:rsidR="00C21BEB">
        <w:rPr>
          <w:rFonts w:cs="Times New Roman"/>
          <w:b/>
          <w:bCs/>
          <w:sz w:val="28"/>
          <w:szCs w:val="28"/>
        </w:rPr>
        <w:t>MODULES</w:t>
      </w:r>
    </w:p>
    <w:p w:rsidR="00C21BEB" w:rsidRDefault="00C21BEB" w:rsidP="0014465E">
      <w:pPr>
        <w:autoSpaceDE w:val="0"/>
        <w:autoSpaceDN w:val="0"/>
        <w:adjustRightInd w:val="0"/>
        <w:spacing w:line="360" w:lineRule="auto"/>
        <w:jc w:val="both"/>
        <w:rPr>
          <w:rFonts w:cs="Times New Roman"/>
        </w:rPr>
      </w:pPr>
    </w:p>
    <w:p w:rsidR="00C21BEB" w:rsidRDefault="00C21BEB" w:rsidP="0014465E">
      <w:pPr>
        <w:overflowPunct w:val="0"/>
        <w:autoSpaceDE w:val="0"/>
        <w:autoSpaceDN w:val="0"/>
        <w:adjustRightInd w:val="0"/>
        <w:spacing w:line="360" w:lineRule="auto"/>
        <w:ind w:right="400"/>
        <w:jc w:val="both"/>
        <w:rPr>
          <w:rFonts w:cs="Times New Roman"/>
          <w:sz w:val="28"/>
          <w:szCs w:val="28"/>
        </w:rPr>
      </w:pPr>
      <w:r>
        <w:rPr>
          <w:rFonts w:cs="Times New Roman"/>
          <w:sz w:val="28"/>
          <w:szCs w:val="28"/>
        </w:rPr>
        <w:t>The system after careful analysis has been identified to be presented with the following modules:</w:t>
      </w:r>
    </w:p>
    <w:p w:rsidR="003944EA" w:rsidRPr="00FE1D6E" w:rsidRDefault="00C21BEB" w:rsidP="0014465E">
      <w:pPr>
        <w:pStyle w:val="ListParagraph"/>
        <w:widowControl/>
        <w:numPr>
          <w:ilvl w:val="0"/>
          <w:numId w:val="4"/>
        </w:numPr>
        <w:suppressAutoHyphens w:val="0"/>
        <w:spacing w:before="100" w:after="100" w:line="276" w:lineRule="auto"/>
        <w:jc w:val="both"/>
        <w:rPr>
          <w:rFonts w:eastAsia="Times New Roman" w:cs="Times New Roman"/>
          <w:sz w:val="28"/>
          <w:szCs w:val="28"/>
          <w:lang w:val="en-IN" w:eastAsia="ar-SA" w:bidi="ar-SA"/>
        </w:rPr>
      </w:pPr>
      <w:r w:rsidRPr="00FE1D6E">
        <w:rPr>
          <w:rFonts w:eastAsia="Times New Roman" w:cs="Times New Roman"/>
          <w:bCs/>
          <w:sz w:val="28"/>
          <w:szCs w:val="28"/>
          <w:lang w:val="en-IN" w:eastAsia="ar-SA" w:bidi="ar-SA"/>
        </w:rPr>
        <w:t>PHR Owner Module</w:t>
      </w:r>
    </w:p>
    <w:p w:rsidR="003944EA" w:rsidRPr="00FE1D6E" w:rsidRDefault="00C21BEB" w:rsidP="0014465E">
      <w:pPr>
        <w:pStyle w:val="ListParagraph"/>
        <w:widowControl/>
        <w:numPr>
          <w:ilvl w:val="0"/>
          <w:numId w:val="4"/>
        </w:numPr>
        <w:suppressAutoHyphens w:val="0"/>
        <w:spacing w:before="100" w:after="100" w:line="276" w:lineRule="auto"/>
        <w:jc w:val="both"/>
        <w:rPr>
          <w:rFonts w:eastAsia="Times New Roman" w:cs="Times New Roman"/>
          <w:iCs/>
          <w:sz w:val="28"/>
          <w:szCs w:val="28"/>
          <w:lang w:val="en-IN" w:eastAsia="ar-SA" w:bidi="ar-SA"/>
        </w:rPr>
      </w:pPr>
      <w:r w:rsidRPr="00FE1D6E">
        <w:rPr>
          <w:rFonts w:eastAsia="Times New Roman" w:cs="Times New Roman"/>
          <w:sz w:val="28"/>
          <w:szCs w:val="28"/>
          <w:lang w:val="en-IN" w:eastAsia="ar-SA" w:bidi="ar-SA"/>
        </w:rPr>
        <w:t>Cloud Server Module</w:t>
      </w:r>
    </w:p>
    <w:p w:rsidR="003944EA" w:rsidRPr="00FE1D6E" w:rsidRDefault="00C21BEB" w:rsidP="0014465E">
      <w:pPr>
        <w:pStyle w:val="ListParagraph"/>
        <w:widowControl/>
        <w:numPr>
          <w:ilvl w:val="0"/>
          <w:numId w:val="4"/>
        </w:numPr>
        <w:suppressAutoHyphens w:val="0"/>
        <w:spacing w:before="100" w:after="100" w:line="276" w:lineRule="auto"/>
        <w:jc w:val="both"/>
        <w:rPr>
          <w:rFonts w:eastAsia="Times New Roman" w:cs="Times New Roman"/>
          <w:iCs/>
          <w:sz w:val="28"/>
          <w:szCs w:val="28"/>
          <w:lang w:val="en-IN" w:eastAsia="ar-SA" w:bidi="ar-SA"/>
        </w:rPr>
      </w:pPr>
      <w:r w:rsidRPr="00FE1D6E">
        <w:rPr>
          <w:rFonts w:eastAsia="Times New Roman" w:cs="Times New Roman"/>
          <w:sz w:val="28"/>
          <w:szCs w:val="28"/>
          <w:lang w:val="en-IN" w:eastAsia="ar-SA" w:bidi="ar-SA"/>
        </w:rPr>
        <w:t>Attribute based Access Policy Module</w:t>
      </w:r>
    </w:p>
    <w:p w:rsidR="00C21BEB" w:rsidRPr="00FE1D6E" w:rsidRDefault="00C21BEB" w:rsidP="0014465E">
      <w:pPr>
        <w:pStyle w:val="ListParagraph"/>
        <w:widowControl/>
        <w:numPr>
          <w:ilvl w:val="0"/>
          <w:numId w:val="4"/>
        </w:numPr>
        <w:suppressAutoHyphens w:val="0"/>
        <w:spacing w:before="100" w:after="100" w:line="276" w:lineRule="auto"/>
        <w:jc w:val="both"/>
        <w:rPr>
          <w:rFonts w:eastAsia="Times New Roman" w:cs="Times New Roman"/>
          <w:b/>
          <w:bCs/>
          <w:sz w:val="48"/>
          <w:szCs w:val="48"/>
          <w:u w:val="single"/>
          <w:lang w:val="en-IN" w:eastAsia="ar-SA" w:bidi="ar-SA"/>
        </w:rPr>
      </w:pPr>
      <w:r w:rsidRPr="00FE1D6E">
        <w:rPr>
          <w:rFonts w:eastAsia="Times New Roman" w:cs="Times New Roman"/>
          <w:iCs/>
          <w:sz w:val="28"/>
          <w:szCs w:val="28"/>
          <w:lang w:val="en-IN" w:eastAsia="ar-SA" w:bidi="ar-SA"/>
        </w:rPr>
        <w:t>Data confidentiality Module</w:t>
      </w:r>
    </w:p>
    <w:p w:rsidR="00FE1D6E" w:rsidRDefault="00FE1D6E" w:rsidP="0014465E">
      <w:pPr>
        <w:widowControl/>
        <w:suppressAutoHyphens w:val="0"/>
        <w:spacing w:before="100" w:after="100" w:line="360" w:lineRule="auto"/>
        <w:jc w:val="both"/>
        <w:rPr>
          <w:rFonts w:eastAsia="Times New Roman" w:cs="Times New Roman"/>
          <w:b/>
          <w:bCs/>
          <w:sz w:val="28"/>
          <w:szCs w:val="28"/>
          <w:lang w:val="en-IN" w:eastAsia="ar-SA" w:bidi="ar-SA"/>
        </w:rPr>
      </w:pPr>
    </w:p>
    <w:p w:rsidR="00C21BEB" w:rsidRPr="003944EA" w:rsidRDefault="004D0BFF" w:rsidP="0014465E">
      <w:pPr>
        <w:widowControl/>
        <w:suppressAutoHyphens w:val="0"/>
        <w:spacing w:before="100" w:after="100" w:line="360" w:lineRule="auto"/>
        <w:jc w:val="both"/>
        <w:rPr>
          <w:rFonts w:eastAsia="Times New Roman" w:cs="Times New Roman"/>
          <w:b/>
          <w:bCs/>
          <w:sz w:val="28"/>
          <w:szCs w:val="28"/>
          <w:lang w:val="en-IN" w:eastAsia="ar-SA" w:bidi="ar-SA"/>
        </w:rPr>
      </w:pPr>
      <w:r>
        <w:rPr>
          <w:rFonts w:eastAsia="Times New Roman" w:cs="Times New Roman"/>
          <w:b/>
          <w:bCs/>
          <w:sz w:val="28"/>
          <w:szCs w:val="28"/>
          <w:lang w:val="en-IN" w:eastAsia="ar-SA" w:bidi="ar-SA"/>
        </w:rPr>
        <w:t xml:space="preserve">3.2 </w:t>
      </w:r>
      <w:r w:rsidR="00C21BEB" w:rsidRPr="003944EA">
        <w:rPr>
          <w:rFonts w:eastAsia="Times New Roman" w:cs="Times New Roman"/>
          <w:b/>
          <w:bCs/>
          <w:sz w:val="28"/>
          <w:szCs w:val="28"/>
          <w:lang w:val="en-IN" w:eastAsia="ar-SA" w:bidi="ar-SA"/>
        </w:rPr>
        <w:t>MODULE DESCRIPTION:</w:t>
      </w:r>
    </w:p>
    <w:p w:rsidR="00FE1D6E" w:rsidRDefault="00FE1D6E" w:rsidP="0014465E">
      <w:pPr>
        <w:widowControl/>
        <w:suppressAutoHyphens w:val="0"/>
        <w:spacing w:before="100" w:after="100" w:line="360" w:lineRule="auto"/>
        <w:jc w:val="both"/>
        <w:rPr>
          <w:rFonts w:eastAsia="Times New Roman" w:cs="Times New Roman"/>
          <w:b/>
          <w:bCs/>
          <w:sz w:val="28"/>
          <w:szCs w:val="28"/>
          <w:lang w:val="en-IN" w:eastAsia="ar-SA" w:bidi="ar-SA"/>
        </w:rPr>
      </w:pPr>
    </w:p>
    <w:p w:rsidR="00C21BEB" w:rsidRDefault="004D0BFF" w:rsidP="0014465E">
      <w:pPr>
        <w:widowControl/>
        <w:suppressAutoHyphens w:val="0"/>
        <w:spacing w:before="100" w:after="100" w:line="360" w:lineRule="auto"/>
        <w:jc w:val="both"/>
        <w:rPr>
          <w:rFonts w:eastAsia="Times New Roman" w:cs="Times New Roman"/>
          <w:sz w:val="28"/>
          <w:szCs w:val="28"/>
          <w:lang w:val="en-IN" w:eastAsia="ar-SA" w:bidi="ar-SA"/>
        </w:rPr>
      </w:pPr>
      <w:r>
        <w:rPr>
          <w:rFonts w:eastAsia="Times New Roman" w:cs="Times New Roman"/>
          <w:b/>
          <w:bCs/>
          <w:sz w:val="28"/>
          <w:szCs w:val="28"/>
          <w:lang w:val="en-IN" w:eastAsia="ar-SA" w:bidi="ar-SA"/>
        </w:rPr>
        <w:t xml:space="preserve">3.2.1 </w:t>
      </w:r>
      <w:r w:rsidR="00FE1D6E">
        <w:rPr>
          <w:rFonts w:eastAsia="Times New Roman" w:cs="Times New Roman"/>
          <w:b/>
          <w:bCs/>
          <w:sz w:val="28"/>
          <w:szCs w:val="28"/>
          <w:lang w:val="en-IN" w:eastAsia="ar-SA" w:bidi="ar-SA"/>
        </w:rPr>
        <w:t>PHR OWNER MODULE</w:t>
      </w:r>
    </w:p>
    <w:p w:rsidR="00C21BEB" w:rsidRDefault="00C21BEB" w:rsidP="0014465E">
      <w:pPr>
        <w:widowControl/>
        <w:suppressAutoHyphens w:val="0"/>
        <w:autoSpaceDE w:val="0"/>
        <w:spacing w:line="360" w:lineRule="auto"/>
        <w:jc w:val="both"/>
        <w:rPr>
          <w:rFonts w:eastAsia="Times New Roman" w:cs="Times New Roman"/>
          <w:lang w:val="en-IN" w:eastAsia="ar-SA" w:bidi="ar-SA"/>
        </w:rPr>
      </w:pPr>
      <w:r>
        <w:rPr>
          <w:rFonts w:eastAsia="Times New Roman" w:cs="Times New Roman"/>
          <w:sz w:val="28"/>
          <w:szCs w:val="28"/>
          <w:lang w:val="en-IN" w:eastAsia="ar-SA" w:bidi="ar-SA"/>
        </w:rPr>
        <w:t xml:space="preserve">The main goal of our framework is to provide secure patient-centric PHR access and efficient key management at the same time. The key idea is to divide the system into multiple security domains (namely, </w:t>
      </w:r>
      <w:r>
        <w:rPr>
          <w:rFonts w:eastAsia="Times New Roman" w:cs="Times New Roman"/>
          <w:i/>
          <w:iCs/>
          <w:sz w:val="28"/>
          <w:szCs w:val="28"/>
          <w:lang w:val="en-IN" w:eastAsia="ar-SA" w:bidi="ar-SA"/>
        </w:rPr>
        <w:t xml:space="preserve">public domains </w:t>
      </w:r>
      <w:r>
        <w:rPr>
          <w:rFonts w:eastAsia="Times New Roman" w:cs="Times New Roman"/>
          <w:sz w:val="28"/>
          <w:szCs w:val="28"/>
          <w:lang w:val="en-IN" w:eastAsia="ar-SA" w:bidi="ar-SA"/>
        </w:rPr>
        <w:t xml:space="preserve">(PUDs) and </w:t>
      </w:r>
      <w:r>
        <w:rPr>
          <w:rFonts w:eastAsia="Times New Roman" w:cs="Times New Roman"/>
          <w:i/>
          <w:iCs/>
          <w:sz w:val="28"/>
          <w:szCs w:val="28"/>
          <w:lang w:val="en-IN" w:eastAsia="ar-SA" w:bidi="ar-SA"/>
        </w:rPr>
        <w:t xml:space="preserve">personal domains </w:t>
      </w:r>
      <w:r>
        <w:rPr>
          <w:rFonts w:eastAsia="Times New Roman" w:cs="Times New Roman"/>
          <w:sz w:val="28"/>
          <w:szCs w:val="28"/>
          <w:lang w:val="en-IN" w:eastAsia="ar-SA" w:bidi="ar-SA"/>
        </w:rPr>
        <w:t>(PSDs)) according to the different users’ data access requirements. The PUDs consist of users who make access based on their professional roles, such as doctors, nurses and medical researchers. In practice, a PUD can be mapped to an independent sector in the society, such as the health care, government or insurance sector. For each PSD, its users are personally associated with a data owner (such as family members or close friends), and they make accesses to PHRs based on access rights assigned by the owner.</w:t>
      </w:r>
    </w:p>
    <w:p w:rsidR="00C21BEB" w:rsidRDefault="00C21BEB" w:rsidP="0014465E">
      <w:pPr>
        <w:widowControl/>
        <w:suppressAutoHyphens w:val="0"/>
        <w:jc w:val="both"/>
        <w:rPr>
          <w:rFonts w:eastAsia="Times New Roman" w:cs="Times New Roman"/>
          <w:lang w:val="en-IN" w:eastAsia="ar-SA" w:bidi="ar-SA"/>
        </w:rPr>
      </w:pPr>
    </w:p>
    <w:p w:rsidR="00C21BEB" w:rsidRDefault="00C21BEB" w:rsidP="0014465E">
      <w:pPr>
        <w:widowControl/>
        <w:suppressAutoHyphens w:val="0"/>
        <w:spacing w:line="360" w:lineRule="auto"/>
        <w:jc w:val="both"/>
        <w:rPr>
          <w:rFonts w:eastAsia="Times New Roman" w:cs="Times New Roman"/>
          <w:lang w:val="en-IN" w:eastAsia="ar-SA" w:bidi="ar-SA"/>
        </w:rPr>
      </w:pPr>
      <w:r>
        <w:rPr>
          <w:rFonts w:eastAsia="Times New Roman" w:cs="Times New Roman"/>
          <w:sz w:val="28"/>
          <w:szCs w:val="28"/>
          <w:lang w:val="en-IN" w:eastAsia="ar-SA" w:bidi="ar-SA"/>
        </w:rPr>
        <w:t xml:space="preserve">Each data owner (e.g., patient) is a trusted authority of her own PSD, who uses a KP-ABE system to manage the secret keys and access rights of users in her </w:t>
      </w:r>
      <w:r>
        <w:rPr>
          <w:rFonts w:eastAsia="Times New Roman" w:cs="Times New Roman"/>
          <w:sz w:val="28"/>
          <w:szCs w:val="28"/>
          <w:lang w:val="en-IN" w:eastAsia="ar-SA" w:bidi="ar-SA"/>
        </w:rPr>
        <w:lastRenderedPageBreak/>
        <w:t xml:space="preserve">PSD. Since the users are personally known by the PHR owner, to realize patient-centric access, the owner is at the best position to grant user access privileges on a case-by-case basis. For PSD, </w:t>
      </w:r>
      <w:r>
        <w:rPr>
          <w:rFonts w:eastAsia="Times New Roman" w:cs="Times New Roman"/>
          <w:i/>
          <w:iCs/>
          <w:sz w:val="28"/>
          <w:szCs w:val="28"/>
          <w:lang w:val="en-IN" w:eastAsia="ar-SA" w:bidi="ar-SA"/>
        </w:rPr>
        <w:t xml:space="preserve">data attributes </w:t>
      </w:r>
      <w:r>
        <w:rPr>
          <w:rFonts w:eastAsia="Times New Roman" w:cs="Times New Roman"/>
          <w:sz w:val="28"/>
          <w:szCs w:val="28"/>
          <w:lang w:val="en-IN" w:eastAsia="ar-SA" w:bidi="ar-SA"/>
        </w:rPr>
        <w:t>are defined which refer to the intrinsic properties of the PHR data, such as the category of a PHR file. For the purpose of PSD access, each PHR file is labeled with its data attributes, while the key size is only linear with the number of file categories a user can access. Since the number of users in a PSD is often small, it reduces the burden for the owner. When encrypting the data for PSD, all that the owner needs to know is the intrinsic data properties.</w:t>
      </w:r>
    </w:p>
    <w:p w:rsidR="00C21BEB" w:rsidRDefault="00C21BEB" w:rsidP="0014465E">
      <w:pPr>
        <w:widowControl/>
        <w:suppressAutoHyphens w:val="0"/>
        <w:autoSpaceDE w:val="0"/>
        <w:spacing w:line="360" w:lineRule="auto"/>
        <w:jc w:val="both"/>
        <w:rPr>
          <w:rFonts w:eastAsia="Times New Roman" w:cs="Times New Roman"/>
          <w:lang w:val="en-IN" w:eastAsia="ar-SA" w:bidi="ar-SA"/>
        </w:rPr>
      </w:pPr>
    </w:p>
    <w:p w:rsidR="00C21BEB" w:rsidRDefault="004D0BFF" w:rsidP="0014465E">
      <w:pPr>
        <w:widowControl/>
        <w:suppressAutoHyphens w:val="0"/>
        <w:jc w:val="both"/>
        <w:rPr>
          <w:rFonts w:eastAsia="Times New Roman" w:cs="Times New Roman"/>
          <w:b/>
          <w:sz w:val="28"/>
          <w:szCs w:val="28"/>
          <w:lang w:val="en-IN" w:eastAsia="ar-SA" w:bidi="ar-SA"/>
        </w:rPr>
      </w:pPr>
      <w:r>
        <w:rPr>
          <w:rFonts w:eastAsia="Times New Roman" w:cs="Times New Roman"/>
          <w:b/>
          <w:sz w:val="28"/>
          <w:szCs w:val="28"/>
          <w:lang w:val="en-IN" w:eastAsia="ar-SA" w:bidi="ar-SA"/>
        </w:rPr>
        <w:t xml:space="preserve">3.2.2 </w:t>
      </w:r>
      <w:r w:rsidR="00FE1D6E">
        <w:rPr>
          <w:rFonts w:eastAsia="Times New Roman" w:cs="Times New Roman"/>
          <w:b/>
          <w:sz w:val="28"/>
          <w:szCs w:val="28"/>
          <w:lang w:val="en-IN" w:eastAsia="ar-SA" w:bidi="ar-SA"/>
        </w:rPr>
        <w:t>CLOUD SERVER MODULE</w:t>
      </w:r>
    </w:p>
    <w:p w:rsidR="00FE1D6E" w:rsidRDefault="00FE1D6E" w:rsidP="0014465E">
      <w:pPr>
        <w:widowControl/>
        <w:suppressAutoHyphens w:val="0"/>
        <w:jc w:val="both"/>
        <w:rPr>
          <w:rFonts w:eastAsia="Times New Roman" w:cs="Times New Roman"/>
          <w:sz w:val="28"/>
          <w:szCs w:val="28"/>
          <w:lang w:val="en-IN" w:eastAsia="ar-SA" w:bidi="ar-SA"/>
        </w:rPr>
      </w:pPr>
    </w:p>
    <w:p w:rsidR="00C21BEB" w:rsidRDefault="00C21BEB" w:rsidP="0014465E">
      <w:pPr>
        <w:widowControl/>
        <w:suppressAutoHyphens w:val="0"/>
        <w:autoSpaceDE w:val="0"/>
        <w:spacing w:line="360" w:lineRule="auto"/>
        <w:jc w:val="both"/>
        <w:rPr>
          <w:rFonts w:eastAsia="Times New Roman" w:cs="Times New Roman"/>
          <w:lang w:val="en-IN" w:eastAsia="ar-SA" w:bidi="ar-SA"/>
        </w:rPr>
      </w:pPr>
      <w:r>
        <w:rPr>
          <w:rFonts w:eastAsia="Times New Roman" w:cs="Times New Roman"/>
          <w:sz w:val="28"/>
          <w:szCs w:val="28"/>
          <w:lang w:val="en-IN" w:eastAsia="ar-SA" w:bidi="ar-SA"/>
        </w:rPr>
        <w:t xml:space="preserve">In this paper, we consider the server to be semi-trusted, i.e., honest but curious as those in [28] and [15]. That means the server will try to find out as much secret information in the stored PHR files as possible, but they will honestly follow the protocol in general. On the other hand, some users will also try to access the files beyond their privileges. For example, a pharmacy may want to obtain the prescriptions of patients for marketing and boosting its profits. To do so, they may collude with other users, or even with the server. In addition, we assume each party in our system is preloaded with a public/private key pair, and entity authentication can be done by traditional challenge-response protocols. </w:t>
      </w:r>
    </w:p>
    <w:p w:rsidR="00C21BEB" w:rsidRDefault="00C21BEB" w:rsidP="0014465E">
      <w:pPr>
        <w:widowControl/>
        <w:suppressAutoHyphens w:val="0"/>
        <w:autoSpaceDE w:val="0"/>
        <w:spacing w:line="360" w:lineRule="auto"/>
        <w:jc w:val="both"/>
        <w:rPr>
          <w:rFonts w:eastAsia="Times New Roman" w:cs="Times New Roman"/>
          <w:lang w:val="en-IN" w:eastAsia="ar-SA" w:bidi="ar-SA"/>
        </w:rPr>
      </w:pPr>
    </w:p>
    <w:p w:rsidR="00C21BEB" w:rsidRDefault="004D0BFF" w:rsidP="0014465E">
      <w:pPr>
        <w:widowControl/>
        <w:suppressAutoHyphens w:val="0"/>
        <w:autoSpaceDE w:val="0"/>
        <w:spacing w:line="360" w:lineRule="auto"/>
        <w:jc w:val="both"/>
        <w:rPr>
          <w:rFonts w:eastAsia="Times New Roman" w:cs="Times New Roman"/>
          <w:lang w:val="en-IN" w:eastAsia="ar-SA" w:bidi="ar-SA"/>
        </w:rPr>
      </w:pPr>
      <w:r>
        <w:rPr>
          <w:rFonts w:eastAsia="Times New Roman" w:cs="Times New Roman"/>
          <w:b/>
          <w:sz w:val="28"/>
          <w:szCs w:val="28"/>
          <w:lang w:val="en-IN" w:eastAsia="ar-SA" w:bidi="ar-SA"/>
        </w:rPr>
        <w:t xml:space="preserve">3.2.3 </w:t>
      </w:r>
      <w:r w:rsidR="00FE1D6E">
        <w:rPr>
          <w:rFonts w:eastAsia="Times New Roman" w:cs="Times New Roman"/>
          <w:b/>
          <w:sz w:val="28"/>
          <w:szCs w:val="28"/>
          <w:lang w:val="en-IN" w:eastAsia="ar-SA" w:bidi="ar-SA"/>
        </w:rPr>
        <w:t>ATTRIBUTE BASED ACCESS POLICY MODULE</w:t>
      </w:r>
    </w:p>
    <w:p w:rsidR="00C21BEB" w:rsidRDefault="00C21BEB" w:rsidP="0014465E">
      <w:pPr>
        <w:widowControl/>
        <w:suppressAutoHyphens w:val="0"/>
        <w:autoSpaceDE w:val="0"/>
        <w:spacing w:line="360" w:lineRule="auto"/>
        <w:jc w:val="both"/>
        <w:rPr>
          <w:rFonts w:eastAsia="Times New Roman" w:cs="Times New Roman"/>
          <w:lang w:val="en-IN" w:eastAsia="ar-SA" w:bidi="ar-SA"/>
        </w:rPr>
      </w:pPr>
    </w:p>
    <w:p w:rsidR="00C21BEB" w:rsidRDefault="00C21BEB" w:rsidP="0014465E">
      <w:pPr>
        <w:widowControl/>
        <w:suppressAutoHyphens w:val="0"/>
        <w:autoSpaceDE w:val="0"/>
        <w:spacing w:line="360" w:lineRule="auto"/>
        <w:jc w:val="both"/>
        <w:rPr>
          <w:rFonts w:eastAsia="Times New Roman" w:cs="Times New Roman"/>
          <w:lang w:val="en-IN" w:eastAsia="ar-SA" w:bidi="ar-SA"/>
        </w:rPr>
      </w:pPr>
      <w:r>
        <w:rPr>
          <w:rFonts w:eastAsia="Times New Roman" w:cs="Times New Roman"/>
          <w:sz w:val="28"/>
          <w:szCs w:val="28"/>
          <w:lang w:val="en-IN" w:eastAsia="ar-SA" w:bidi="ar-SA"/>
        </w:rPr>
        <w:t>In our framework, there are multiple SDs, multiple owners, multiple AAs, and multiple users. In addition, two ABE systems are involved. We term the users having read and write access as data readers and contributors, respectively.</w:t>
      </w:r>
    </w:p>
    <w:p w:rsidR="00C21BEB" w:rsidRDefault="00C21BEB" w:rsidP="0014465E">
      <w:pPr>
        <w:widowControl/>
        <w:suppressAutoHyphens w:val="0"/>
        <w:autoSpaceDE w:val="0"/>
        <w:spacing w:line="360" w:lineRule="auto"/>
        <w:jc w:val="both"/>
        <w:rPr>
          <w:rFonts w:eastAsia="Times New Roman" w:cs="Times New Roman"/>
          <w:lang w:val="en-IN" w:eastAsia="ar-SA" w:bidi="ar-SA"/>
        </w:rPr>
      </w:pPr>
    </w:p>
    <w:p w:rsidR="00C21BEB" w:rsidRDefault="00C21BEB" w:rsidP="0014465E">
      <w:pPr>
        <w:widowControl/>
        <w:suppressAutoHyphens w:val="0"/>
        <w:jc w:val="both"/>
        <w:rPr>
          <w:rFonts w:eastAsia="Times New Roman" w:cs="Times New Roman"/>
          <w:lang w:val="en-IN" w:eastAsia="ar-SA" w:bidi="ar-SA"/>
        </w:rPr>
      </w:pPr>
      <w:r>
        <w:rPr>
          <w:rFonts w:eastAsia="Times New Roman" w:cs="Times New Roman"/>
          <w:noProof/>
          <w:color w:val="0000FF"/>
          <w:lang w:eastAsia="en-US" w:bidi="ar-SA"/>
        </w:rPr>
        <w:lastRenderedPageBreak/>
        <w:drawing>
          <wp:inline distT="0" distB="0" distL="0" distR="0">
            <wp:extent cx="5438775" cy="42195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38775" cy="4219575"/>
                    </a:xfrm>
                    <a:prstGeom prst="rect">
                      <a:avLst/>
                    </a:prstGeom>
                    <a:solidFill>
                      <a:srgbClr val="FFFFFF">
                        <a:alpha val="0"/>
                      </a:srgbClr>
                    </a:solidFill>
                    <a:ln w="9525">
                      <a:noFill/>
                      <a:miter lim="800000"/>
                      <a:headEnd/>
                      <a:tailEnd/>
                    </a:ln>
                  </pic:spPr>
                </pic:pic>
              </a:graphicData>
            </a:graphic>
          </wp:inline>
        </w:drawing>
      </w:r>
    </w:p>
    <w:p w:rsidR="00C21BEB" w:rsidRDefault="00C21BEB" w:rsidP="0014465E">
      <w:pPr>
        <w:widowControl/>
        <w:suppressAutoHyphens w:val="0"/>
        <w:autoSpaceDE w:val="0"/>
        <w:spacing w:line="360" w:lineRule="auto"/>
        <w:jc w:val="both"/>
        <w:rPr>
          <w:rFonts w:eastAsia="Times New Roman" w:cs="Times New Roman"/>
          <w:lang w:val="en-IN" w:eastAsia="ar-SA" w:bidi="ar-SA"/>
        </w:rPr>
      </w:pPr>
    </w:p>
    <w:p w:rsidR="00C21BEB" w:rsidRDefault="00C21BEB" w:rsidP="0014465E">
      <w:pPr>
        <w:widowControl/>
        <w:suppressAutoHyphens w:val="0"/>
        <w:autoSpaceDE w:val="0"/>
        <w:spacing w:line="360" w:lineRule="auto"/>
        <w:jc w:val="both"/>
        <w:rPr>
          <w:rFonts w:eastAsia="Times New Roman" w:cs="Times New Roman"/>
          <w:lang w:val="en-IN" w:eastAsia="ar-SA" w:bidi="ar-SA"/>
        </w:rPr>
      </w:pPr>
    </w:p>
    <w:p w:rsidR="00C21BEB" w:rsidRDefault="004D0BFF" w:rsidP="0014465E">
      <w:pPr>
        <w:widowControl/>
        <w:suppressAutoHyphens w:val="0"/>
        <w:autoSpaceDE w:val="0"/>
        <w:spacing w:line="360" w:lineRule="auto"/>
        <w:jc w:val="both"/>
        <w:rPr>
          <w:rFonts w:eastAsia="Times New Roman" w:cs="Times New Roman"/>
          <w:b/>
          <w:iCs/>
          <w:sz w:val="28"/>
          <w:szCs w:val="28"/>
          <w:lang w:val="en-IN" w:eastAsia="ar-SA" w:bidi="ar-SA"/>
        </w:rPr>
      </w:pPr>
      <w:r>
        <w:rPr>
          <w:rFonts w:eastAsia="Times New Roman" w:cs="Times New Roman"/>
          <w:b/>
          <w:iCs/>
          <w:sz w:val="28"/>
          <w:szCs w:val="28"/>
          <w:lang w:val="en-IN" w:eastAsia="ar-SA" w:bidi="ar-SA"/>
        </w:rPr>
        <w:t xml:space="preserve">3.2.4 </w:t>
      </w:r>
      <w:r w:rsidR="00FE1D6E">
        <w:rPr>
          <w:rFonts w:eastAsia="Times New Roman" w:cs="Times New Roman"/>
          <w:b/>
          <w:iCs/>
          <w:sz w:val="28"/>
          <w:szCs w:val="28"/>
          <w:lang w:val="en-IN" w:eastAsia="ar-SA" w:bidi="ar-SA"/>
        </w:rPr>
        <w:t>DATA CONFIDENTIALITY MODULE</w:t>
      </w:r>
    </w:p>
    <w:p w:rsidR="00FE1D6E" w:rsidRDefault="00FE1D6E" w:rsidP="0014465E">
      <w:pPr>
        <w:widowControl/>
        <w:suppressAutoHyphens w:val="0"/>
        <w:autoSpaceDE w:val="0"/>
        <w:spacing w:line="360" w:lineRule="auto"/>
        <w:jc w:val="both"/>
        <w:rPr>
          <w:rFonts w:eastAsia="Times New Roman" w:cs="Times New Roman"/>
          <w:sz w:val="28"/>
          <w:szCs w:val="28"/>
          <w:lang w:val="en-IN" w:eastAsia="ar-SA" w:bidi="ar-SA"/>
        </w:rPr>
      </w:pPr>
    </w:p>
    <w:p w:rsidR="00C21BEB" w:rsidRDefault="00C21BEB" w:rsidP="0014465E">
      <w:pPr>
        <w:widowControl/>
        <w:suppressAutoHyphens w:val="0"/>
        <w:autoSpaceDE w:val="0"/>
        <w:spacing w:line="360" w:lineRule="auto"/>
        <w:jc w:val="both"/>
        <w:rPr>
          <w:rFonts w:eastAsia="Times New Roman" w:cs="Times New Roman"/>
          <w:sz w:val="28"/>
          <w:szCs w:val="28"/>
          <w:lang w:val="en-IN" w:eastAsia="ar-SA" w:bidi="ar-SA"/>
        </w:rPr>
      </w:pPr>
      <w:r>
        <w:rPr>
          <w:rFonts w:eastAsia="Times New Roman" w:cs="Times New Roman"/>
          <w:sz w:val="28"/>
          <w:szCs w:val="28"/>
          <w:lang w:val="en-IN" w:eastAsia="ar-SA" w:bidi="ar-SA"/>
        </w:rPr>
        <w:t xml:space="preserve">The owners upload ABE-encrypted PHR files to the server. Each owner’s PHR file is encrypted both under a certain fine grained and role-based access policy for users from the PUD to access, and under a selected set of data attributes that allows access from users in the PSD. Only authorized users can decrypt the PHR files, excluding the server. </w:t>
      </w:r>
    </w:p>
    <w:p w:rsidR="00A40FEE" w:rsidRDefault="00A40FEE" w:rsidP="0014465E">
      <w:pPr>
        <w:widowControl/>
        <w:suppressAutoHyphens w:val="0"/>
        <w:autoSpaceDE w:val="0"/>
        <w:spacing w:line="360" w:lineRule="auto"/>
        <w:jc w:val="both"/>
        <w:rPr>
          <w:rFonts w:eastAsia="Times New Roman" w:cs="Times New Roman"/>
          <w:sz w:val="28"/>
          <w:szCs w:val="28"/>
          <w:lang w:val="en-IN" w:eastAsia="ar-SA" w:bidi="ar-SA"/>
        </w:rPr>
      </w:pPr>
    </w:p>
    <w:p w:rsidR="00FE1D6E" w:rsidRDefault="00FE1D6E" w:rsidP="0014465E">
      <w:pPr>
        <w:autoSpaceDE w:val="0"/>
        <w:autoSpaceDN w:val="0"/>
        <w:adjustRightInd w:val="0"/>
        <w:spacing w:line="360" w:lineRule="auto"/>
        <w:jc w:val="both"/>
        <w:rPr>
          <w:rFonts w:cs="Times New Roman"/>
          <w:b/>
          <w:bCs/>
          <w:sz w:val="28"/>
          <w:szCs w:val="28"/>
        </w:rPr>
      </w:pPr>
    </w:p>
    <w:p w:rsidR="00FE1D6E" w:rsidRDefault="00FE1D6E" w:rsidP="0014465E">
      <w:pPr>
        <w:autoSpaceDE w:val="0"/>
        <w:autoSpaceDN w:val="0"/>
        <w:adjustRightInd w:val="0"/>
        <w:spacing w:line="360" w:lineRule="auto"/>
        <w:jc w:val="both"/>
        <w:rPr>
          <w:rFonts w:cs="Times New Roman"/>
          <w:b/>
          <w:bCs/>
          <w:sz w:val="28"/>
          <w:szCs w:val="28"/>
        </w:rPr>
      </w:pPr>
    </w:p>
    <w:p w:rsidR="00FE1D6E" w:rsidRDefault="00FE1D6E" w:rsidP="0014465E">
      <w:pPr>
        <w:autoSpaceDE w:val="0"/>
        <w:autoSpaceDN w:val="0"/>
        <w:adjustRightInd w:val="0"/>
        <w:spacing w:line="360" w:lineRule="auto"/>
        <w:jc w:val="both"/>
        <w:rPr>
          <w:rFonts w:cs="Times New Roman"/>
          <w:b/>
          <w:bCs/>
          <w:sz w:val="28"/>
          <w:szCs w:val="28"/>
        </w:rPr>
      </w:pPr>
    </w:p>
    <w:p w:rsidR="00FE1D6E" w:rsidRDefault="00FE1D6E" w:rsidP="0014465E">
      <w:pPr>
        <w:autoSpaceDE w:val="0"/>
        <w:autoSpaceDN w:val="0"/>
        <w:adjustRightInd w:val="0"/>
        <w:spacing w:line="360" w:lineRule="auto"/>
        <w:jc w:val="both"/>
        <w:rPr>
          <w:rFonts w:cs="Times New Roman"/>
          <w:b/>
          <w:bCs/>
          <w:sz w:val="28"/>
          <w:szCs w:val="28"/>
        </w:rPr>
      </w:pPr>
    </w:p>
    <w:p w:rsidR="00FE1D6E" w:rsidRDefault="00FE1D6E" w:rsidP="0014465E">
      <w:pPr>
        <w:autoSpaceDE w:val="0"/>
        <w:autoSpaceDN w:val="0"/>
        <w:adjustRightInd w:val="0"/>
        <w:spacing w:line="360" w:lineRule="auto"/>
        <w:jc w:val="both"/>
        <w:rPr>
          <w:rFonts w:cs="Times New Roman"/>
          <w:b/>
          <w:bCs/>
          <w:sz w:val="28"/>
          <w:szCs w:val="28"/>
        </w:rPr>
      </w:pPr>
    </w:p>
    <w:p w:rsidR="00FE1D6E" w:rsidRDefault="00DF1256" w:rsidP="0014465E">
      <w:pPr>
        <w:autoSpaceDE w:val="0"/>
        <w:autoSpaceDN w:val="0"/>
        <w:adjustRightInd w:val="0"/>
        <w:spacing w:line="360" w:lineRule="auto"/>
        <w:jc w:val="both"/>
        <w:rPr>
          <w:rFonts w:cs="Times New Roman"/>
          <w:b/>
          <w:bCs/>
          <w:sz w:val="28"/>
          <w:szCs w:val="28"/>
        </w:rPr>
      </w:pPr>
      <w:r>
        <w:rPr>
          <w:rFonts w:cs="Times New Roman"/>
          <w:b/>
          <w:bCs/>
          <w:sz w:val="28"/>
          <w:szCs w:val="28"/>
        </w:rPr>
        <w:lastRenderedPageBreak/>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CHAPTER 4</w:t>
      </w:r>
    </w:p>
    <w:p w:rsidR="00A02B83" w:rsidRDefault="00DF1256" w:rsidP="0014465E">
      <w:pPr>
        <w:autoSpaceDE w:val="0"/>
        <w:autoSpaceDN w:val="0"/>
        <w:adjustRightInd w:val="0"/>
        <w:spacing w:line="360" w:lineRule="auto"/>
        <w:jc w:val="both"/>
        <w:rPr>
          <w:rFonts w:cs="Times New Roman"/>
        </w:rPr>
      </w:pP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r>
      <w:r>
        <w:rPr>
          <w:rFonts w:cs="Times New Roman"/>
          <w:b/>
          <w:bCs/>
          <w:sz w:val="28"/>
          <w:szCs w:val="28"/>
        </w:rPr>
        <w:tab/>
        <w:t xml:space="preserve">  </w:t>
      </w:r>
      <w:r w:rsidR="00A02B83">
        <w:rPr>
          <w:rFonts w:cs="Times New Roman"/>
          <w:b/>
          <w:bCs/>
          <w:sz w:val="28"/>
          <w:szCs w:val="28"/>
        </w:rPr>
        <w:t>TESTING</w:t>
      </w:r>
    </w:p>
    <w:p w:rsidR="00DF1256" w:rsidRDefault="00DF1256" w:rsidP="0014465E">
      <w:pPr>
        <w:overflowPunct w:val="0"/>
        <w:autoSpaceDE w:val="0"/>
        <w:autoSpaceDN w:val="0"/>
        <w:adjustRightInd w:val="0"/>
        <w:spacing w:line="360" w:lineRule="auto"/>
        <w:ind w:right="80" w:firstLine="720"/>
        <w:jc w:val="both"/>
        <w:rPr>
          <w:rFonts w:cs="Times New Roman"/>
          <w:sz w:val="28"/>
          <w:szCs w:val="28"/>
        </w:rPr>
      </w:pPr>
    </w:p>
    <w:p w:rsidR="00A02B83" w:rsidRDefault="00A02B83" w:rsidP="0014465E">
      <w:pPr>
        <w:overflowPunct w:val="0"/>
        <w:autoSpaceDE w:val="0"/>
        <w:autoSpaceDN w:val="0"/>
        <w:adjustRightInd w:val="0"/>
        <w:spacing w:line="360" w:lineRule="auto"/>
        <w:ind w:right="80" w:firstLine="720"/>
        <w:jc w:val="both"/>
        <w:rPr>
          <w:rFonts w:cs="Times New Roman"/>
        </w:rPr>
      </w:pPr>
      <w:r>
        <w:rPr>
          <w:rFonts w:cs="Times New Roman"/>
          <w:sz w:val="28"/>
          <w:szCs w:val="28"/>
        </w:rPr>
        <w:t>The project is tested to verify its correction and efficiency. The test plan includes following test.</w:t>
      </w:r>
    </w:p>
    <w:p w:rsidR="00A02B83" w:rsidRDefault="00A02B83" w:rsidP="0014465E">
      <w:pPr>
        <w:overflowPunct w:val="0"/>
        <w:autoSpaceDE w:val="0"/>
        <w:autoSpaceDN w:val="0"/>
        <w:adjustRightInd w:val="0"/>
        <w:spacing w:line="360" w:lineRule="auto"/>
        <w:ind w:firstLine="720"/>
        <w:jc w:val="both"/>
        <w:rPr>
          <w:rFonts w:cs="Times New Roman"/>
        </w:rPr>
      </w:pPr>
      <w:r>
        <w:rPr>
          <w:rFonts w:cs="Times New Roman"/>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w:t>
      </w:r>
    </w:p>
    <w:p w:rsidR="00A02B83" w:rsidRDefault="00A02B83" w:rsidP="0014465E">
      <w:pPr>
        <w:autoSpaceDE w:val="0"/>
        <w:autoSpaceDN w:val="0"/>
        <w:adjustRightInd w:val="0"/>
        <w:spacing w:line="360" w:lineRule="auto"/>
        <w:jc w:val="both"/>
        <w:rPr>
          <w:rFonts w:cs="Times New Roman"/>
          <w:b/>
          <w:bCs/>
          <w:sz w:val="28"/>
          <w:szCs w:val="28"/>
        </w:rPr>
      </w:pPr>
    </w:p>
    <w:p w:rsidR="00A02B83" w:rsidRDefault="00DF1256" w:rsidP="0014465E">
      <w:pPr>
        <w:autoSpaceDE w:val="0"/>
        <w:autoSpaceDN w:val="0"/>
        <w:adjustRightInd w:val="0"/>
        <w:spacing w:line="360" w:lineRule="auto"/>
        <w:jc w:val="both"/>
        <w:rPr>
          <w:rFonts w:cs="Times New Roman"/>
        </w:rPr>
      </w:pPr>
      <w:r>
        <w:rPr>
          <w:rFonts w:cs="Times New Roman"/>
          <w:b/>
          <w:bCs/>
          <w:sz w:val="28"/>
          <w:szCs w:val="28"/>
        </w:rPr>
        <w:t>4.1</w:t>
      </w:r>
      <w:r w:rsidR="004D0BFF">
        <w:rPr>
          <w:rFonts w:cs="Times New Roman"/>
          <w:b/>
          <w:bCs/>
          <w:sz w:val="28"/>
          <w:szCs w:val="28"/>
        </w:rPr>
        <w:t xml:space="preserve"> </w:t>
      </w:r>
      <w:r w:rsidR="00A02B83">
        <w:rPr>
          <w:rFonts w:cs="Times New Roman"/>
          <w:b/>
          <w:bCs/>
          <w:sz w:val="28"/>
          <w:szCs w:val="28"/>
        </w:rPr>
        <w:t>TYPES OF TESTS</w:t>
      </w:r>
    </w:p>
    <w:p w:rsidR="00A02B83" w:rsidRDefault="00A02B83" w:rsidP="0014465E">
      <w:pPr>
        <w:autoSpaceDE w:val="0"/>
        <w:autoSpaceDN w:val="0"/>
        <w:adjustRightInd w:val="0"/>
        <w:spacing w:line="360" w:lineRule="auto"/>
        <w:jc w:val="both"/>
        <w:rPr>
          <w:rFonts w:cs="Times New Roman"/>
        </w:rPr>
      </w:pPr>
    </w:p>
    <w:p w:rsidR="00A02B83" w:rsidRDefault="00DF1256" w:rsidP="0014465E">
      <w:pPr>
        <w:autoSpaceDE w:val="0"/>
        <w:autoSpaceDN w:val="0"/>
        <w:adjustRightInd w:val="0"/>
        <w:spacing w:line="360" w:lineRule="auto"/>
        <w:jc w:val="both"/>
        <w:rPr>
          <w:rFonts w:cs="Times New Roman"/>
        </w:rPr>
      </w:pPr>
      <w:r>
        <w:rPr>
          <w:rFonts w:cs="Times New Roman"/>
          <w:b/>
          <w:bCs/>
          <w:sz w:val="28"/>
          <w:szCs w:val="28"/>
        </w:rPr>
        <w:t xml:space="preserve">4.1.1 </w:t>
      </w:r>
      <w:r w:rsidR="00A02B83">
        <w:rPr>
          <w:rFonts w:cs="Times New Roman"/>
          <w:b/>
          <w:bCs/>
          <w:sz w:val="28"/>
          <w:szCs w:val="28"/>
        </w:rPr>
        <w:t>UNIT TESTING</w:t>
      </w:r>
    </w:p>
    <w:p w:rsidR="00A02B83" w:rsidRDefault="00A02B83" w:rsidP="0014465E">
      <w:pPr>
        <w:overflowPunct w:val="0"/>
        <w:autoSpaceDE w:val="0"/>
        <w:autoSpaceDN w:val="0"/>
        <w:adjustRightInd w:val="0"/>
        <w:spacing w:line="360" w:lineRule="auto"/>
        <w:ind w:right="20" w:firstLine="720"/>
        <w:jc w:val="both"/>
        <w:rPr>
          <w:rFonts w:cs="Times New Roman"/>
          <w:sz w:val="28"/>
          <w:szCs w:val="28"/>
        </w:rPr>
      </w:pPr>
      <w:r>
        <w:rPr>
          <w:rFonts w:cs="Times New Roman"/>
          <w:sz w:val="28"/>
          <w:szCs w:val="28"/>
        </w:rPr>
        <w:t xml:space="preserve">Unit testing involves the design of test cases that validate that the internal program logic is functioning properly, and that program inputs produce valid outputs. </w:t>
      </w:r>
    </w:p>
    <w:p w:rsidR="00A02B83" w:rsidRDefault="00A02B83" w:rsidP="0014465E">
      <w:pPr>
        <w:overflowPunct w:val="0"/>
        <w:autoSpaceDE w:val="0"/>
        <w:autoSpaceDN w:val="0"/>
        <w:adjustRightInd w:val="0"/>
        <w:spacing w:line="360" w:lineRule="auto"/>
        <w:ind w:right="20" w:firstLine="720"/>
        <w:jc w:val="both"/>
        <w:rPr>
          <w:rFonts w:cs="Times New Roman"/>
        </w:rPr>
      </w:pPr>
    </w:p>
    <w:p w:rsidR="00A02B83" w:rsidRDefault="00DF1256" w:rsidP="0014465E">
      <w:pPr>
        <w:autoSpaceDE w:val="0"/>
        <w:autoSpaceDN w:val="0"/>
        <w:adjustRightInd w:val="0"/>
        <w:spacing w:line="360" w:lineRule="auto"/>
        <w:jc w:val="both"/>
        <w:rPr>
          <w:rFonts w:cs="Times New Roman"/>
        </w:rPr>
      </w:pPr>
      <w:bookmarkStart w:id="3" w:name="page73"/>
      <w:bookmarkEnd w:id="3"/>
      <w:r>
        <w:rPr>
          <w:rFonts w:cs="Times New Roman"/>
          <w:b/>
          <w:bCs/>
          <w:sz w:val="28"/>
          <w:szCs w:val="28"/>
        </w:rPr>
        <w:t xml:space="preserve">4.1.2 </w:t>
      </w:r>
      <w:r w:rsidR="00A02B83">
        <w:rPr>
          <w:rFonts w:cs="Times New Roman"/>
          <w:b/>
          <w:bCs/>
          <w:sz w:val="28"/>
          <w:szCs w:val="28"/>
        </w:rPr>
        <w:t>INTEGRATION TESTING</w:t>
      </w:r>
    </w:p>
    <w:p w:rsidR="00A02B83" w:rsidRDefault="00A02B83" w:rsidP="0014465E">
      <w:pPr>
        <w:overflowPunct w:val="0"/>
        <w:autoSpaceDE w:val="0"/>
        <w:autoSpaceDN w:val="0"/>
        <w:adjustRightInd w:val="0"/>
        <w:spacing w:line="360" w:lineRule="auto"/>
        <w:ind w:right="20" w:firstLine="720"/>
        <w:jc w:val="both"/>
        <w:rPr>
          <w:rFonts w:cs="Times New Roman"/>
        </w:rPr>
      </w:pPr>
      <w:r>
        <w:rPr>
          <w:rFonts w:cs="Times New Roman"/>
          <w:sz w:val="28"/>
          <w:szCs w:val="28"/>
        </w:rPr>
        <w:t>Integration tests are designed to test integrated software components to determine if they actually run as one program.  Integration testing is specifically aimed at exposing the problems that arise from the combination of components.</w:t>
      </w:r>
    </w:p>
    <w:p w:rsidR="00A02B83" w:rsidRDefault="00A02B83" w:rsidP="0014465E">
      <w:pPr>
        <w:autoSpaceDE w:val="0"/>
        <w:autoSpaceDN w:val="0"/>
        <w:adjustRightInd w:val="0"/>
        <w:spacing w:line="360" w:lineRule="auto"/>
        <w:jc w:val="both"/>
        <w:rPr>
          <w:rFonts w:cs="Times New Roman"/>
        </w:rPr>
      </w:pPr>
    </w:p>
    <w:p w:rsidR="00A02B83" w:rsidRDefault="00DF1256" w:rsidP="0014465E">
      <w:pPr>
        <w:autoSpaceDE w:val="0"/>
        <w:autoSpaceDN w:val="0"/>
        <w:adjustRightInd w:val="0"/>
        <w:spacing w:line="360" w:lineRule="auto"/>
        <w:jc w:val="both"/>
        <w:rPr>
          <w:rFonts w:cs="Times New Roman"/>
        </w:rPr>
      </w:pPr>
      <w:r>
        <w:rPr>
          <w:rFonts w:cs="Times New Roman"/>
          <w:b/>
          <w:bCs/>
          <w:sz w:val="28"/>
          <w:szCs w:val="28"/>
        </w:rPr>
        <w:t xml:space="preserve">4.1.3 </w:t>
      </w:r>
      <w:r w:rsidR="00A02B83">
        <w:rPr>
          <w:rFonts w:cs="Times New Roman"/>
          <w:b/>
          <w:bCs/>
          <w:sz w:val="28"/>
          <w:szCs w:val="28"/>
        </w:rPr>
        <w:t>FUNCTIONAL TESTING</w:t>
      </w:r>
    </w:p>
    <w:p w:rsidR="00A02B83" w:rsidRDefault="00A02B83" w:rsidP="0014465E">
      <w:pPr>
        <w:overflowPunct w:val="0"/>
        <w:autoSpaceDE w:val="0"/>
        <w:autoSpaceDN w:val="0"/>
        <w:adjustRightInd w:val="0"/>
        <w:spacing w:line="360" w:lineRule="auto"/>
        <w:ind w:firstLine="720"/>
        <w:jc w:val="both"/>
        <w:rPr>
          <w:rFonts w:cs="Times New Roman"/>
        </w:rPr>
      </w:pPr>
      <w:r>
        <w:rPr>
          <w:rFonts w:cs="Times New Roman"/>
          <w:sz w:val="28"/>
          <w:szCs w:val="28"/>
        </w:rPr>
        <w:t>Functional tests provide systematic demonstrations that functions tested are available as specified by the business and technical requirements, system documentation, and user manuals.</w:t>
      </w:r>
    </w:p>
    <w:p w:rsidR="00A02B83" w:rsidRDefault="00A02B83" w:rsidP="0014465E">
      <w:pPr>
        <w:autoSpaceDE w:val="0"/>
        <w:autoSpaceDN w:val="0"/>
        <w:adjustRightInd w:val="0"/>
        <w:spacing w:line="360" w:lineRule="auto"/>
        <w:jc w:val="both"/>
        <w:rPr>
          <w:rFonts w:cs="Times New Roman"/>
        </w:rPr>
      </w:pPr>
    </w:p>
    <w:p w:rsidR="00A02B83" w:rsidRDefault="00DF1256" w:rsidP="0014465E">
      <w:pPr>
        <w:autoSpaceDE w:val="0"/>
        <w:autoSpaceDN w:val="0"/>
        <w:adjustRightInd w:val="0"/>
        <w:spacing w:line="360" w:lineRule="auto"/>
        <w:jc w:val="both"/>
        <w:rPr>
          <w:rFonts w:cs="Times New Roman"/>
        </w:rPr>
      </w:pPr>
      <w:r>
        <w:rPr>
          <w:rFonts w:cs="Times New Roman"/>
          <w:b/>
          <w:bCs/>
          <w:sz w:val="28"/>
          <w:szCs w:val="28"/>
        </w:rPr>
        <w:t xml:space="preserve">4.1.4 </w:t>
      </w:r>
      <w:r w:rsidR="00A02B83">
        <w:rPr>
          <w:rFonts w:cs="Times New Roman"/>
          <w:b/>
          <w:bCs/>
          <w:sz w:val="28"/>
          <w:szCs w:val="28"/>
        </w:rPr>
        <w:t>SYSTEM TESTING</w:t>
      </w:r>
    </w:p>
    <w:p w:rsidR="00A02B83" w:rsidRDefault="00A02B83" w:rsidP="0014465E">
      <w:pPr>
        <w:overflowPunct w:val="0"/>
        <w:autoSpaceDE w:val="0"/>
        <w:autoSpaceDN w:val="0"/>
        <w:adjustRightInd w:val="0"/>
        <w:spacing w:line="360" w:lineRule="auto"/>
        <w:ind w:firstLine="720"/>
        <w:jc w:val="both"/>
        <w:rPr>
          <w:rFonts w:cs="Times New Roman"/>
        </w:rPr>
      </w:pPr>
      <w:r>
        <w:rPr>
          <w:rFonts w:cs="Times New Roman"/>
          <w:sz w:val="28"/>
          <w:szCs w:val="28"/>
        </w:rPr>
        <w:t xml:space="preserve">System testing ensures that the entire integrated software system meets </w:t>
      </w:r>
      <w:r>
        <w:rPr>
          <w:rFonts w:cs="Times New Roman"/>
          <w:sz w:val="28"/>
          <w:szCs w:val="28"/>
        </w:rPr>
        <w:lastRenderedPageBreak/>
        <w:t>requirements.System testing is based on process descriptions and flows, emphasizing pre-driven process links and integration points.</w:t>
      </w:r>
    </w:p>
    <w:p w:rsidR="00A02B83" w:rsidRDefault="00A02B83" w:rsidP="0014465E">
      <w:pPr>
        <w:autoSpaceDE w:val="0"/>
        <w:autoSpaceDN w:val="0"/>
        <w:adjustRightInd w:val="0"/>
        <w:spacing w:line="360" w:lineRule="auto"/>
        <w:jc w:val="both"/>
        <w:rPr>
          <w:rFonts w:cs="Times New Roman"/>
        </w:rPr>
      </w:pPr>
    </w:p>
    <w:p w:rsidR="00A02B83" w:rsidRDefault="00DF1256" w:rsidP="0014465E">
      <w:pPr>
        <w:autoSpaceDE w:val="0"/>
        <w:autoSpaceDN w:val="0"/>
        <w:adjustRightInd w:val="0"/>
        <w:spacing w:line="360" w:lineRule="auto"/>
        <w:jc w:val="both"/>
        <w:rPr>
          <w:rFonts w:cs="Times New Roman"/>
        </w:rPr>
      </w:pPr>
      <w:r>
        <w:rPr>
          <w:rFonts w:cs="Times New Roman"/>
          <w:b/>
          <w:bCs/>
          <w:sz w:val="28"/>
          <w:szCs w:val="28"/>
        </w:rPr>
        <w:t xml:space="preserve">4.1.5 </w:t>
      </w:r>
      <w:r w:rsidR="00A02B83">
        <w:rPr>
          <w:rFonts w:cs="Times New Roman"/>
          <w:b/>
          <w:bCs/>
          <w:sz w:val="28"/>
          <w:szCs w:val="28"/>
        </w:rPr>
        <w:t>WHITE BOX TESTING</w:t>
      </w:r>
    </w:p>
    <w:p w:rsidR="00A02B83" w:rsidRDefault="00A02B83" w:rsidP="0014465E">
      <w:pPr>
        <w:overflowPunct w:val="0"/>
        <w:autoSpaceDE w:val="0"/>
        <w:autoSpaceDN w:val="0"/>
        <w:adjustRightInd w:val="0"/>
        <w:spacing w:line="360" w:lineRule="auto"/>
        <w:ind w:firstLine="720"/>
        <w:jc w:val="both"/>
        <w:rPr>
          <w:rFonts w:cs="Times New Roman"/>
          <w:sz w:val="28"/>
          <w:szCs w:val="28"/>
        </w:rPr>
      </w:pPr>
      <w:r>
        <w:rPr>
          <w:rFonts w:cs="Times New Roman"/>
          <w:sz w:val="28"/>
          <w:szCs w:val="28"/>
        </w:rPr>
        <w:t xml:space="preserve">White Box Testing is a testing in which in which the software tester has knowledge of the inner workings, structure and language of the software, or at least its purpose. </w:t>
      </w:r>
    </w:p>
    <w:p w:rsidR="00A02B83" w:rsidRDefault="00A02B83" w:rsidP="0014465E">
      <w:pPr>
        <w:overflowPunct w:val="0"/>
        <w:autoSpaceDE w:val="0"/>
        <w:autoSpaceDN w:val="0"/>
        <w:adjustRightInd w:val="0"/>
        <w:spacing w:line="360" w:lineRule="auto"/>
        <w:ind w:firstLine="720"/>
        <w:jc w:val="both"/>
        <w:rPr>
          <w:rFonts w:cs="Times New Roman"/>
        </w:rPr>
      </w:pPr>
    </w:p>
    <w:p w:rsidR="00A02B83" w:rsidRDefault="00DF1256" w:rsidP="0014465E">
      <w:pPr>
        <w:autoSpaceDE w:val="0"/>
        <w:autoSpaceDN w:val="0"/>
        <w:adjustRightInd w:val="0"/>
        <w:spacing w:line="360" w:lineRule="auto"/>
        <w:jc w:val="both"/>
        <w:rPr>
          <w:rFonts w:cs="Times New Roman"/>
        </w:rPr>
      </w:pPr>
      <w:r>
        <w:rPr>
          <w:rFonts w:cs="Times New Roman"/>
          <w:b/>
          <w:bCs/>
          <w:sz w:val="28"/>
          <w:szCs w:val="28"/>
        </w:rPr>
        <w:t xml:space="preserve">4.1.6 </w:t>
      </w:r>
      <w:r w:rsidR="00A02B83">
        <w:rPr>
          <w:rFonts w:cs="Times New Roman"/>
          <w:b/>
          <w:bCs/>
          <w:sz w:val="28"/>
          <w:szCs w:val="28"/>
        </w:rPr>
        <w:t>BLACK BOX TESTING</w:t>
      </w:r>
    </w:p>
    <w:p w:rsidR="00A02B83" w:rsidRDefault="00A02B83" w:rsidP="0014465E">
      <w:pPr>
        <w:overflowPunct w:val="0"/>
        <w:autoSpaceDE w:val="0"/>
        <w:autoSpaceDN w:val="0"/>
        <w:adjustRightInd w:val="0"/>
        <w:spacing w:line="360" w:lineRule="auto"/>
        <w:ind w:firstLine="720"/>
        <w:jc w:val="both"/>
        <w:rPr>
          <w:rFonts w:cs="Times New Roman"/>
        </w:rPr>
      </w:pPr>
      <w:r>
        <w:rPr>
          <w:rFonts w:cs="Times New Roman"/>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w:t>
      </w:r>
    </w:p>
    <w:p w:rsidR="00A02B83" w:rsidRDefault="00A02B83" w:rsidP="0014465E">
      <w:pPr>
        <w:autoSpaceDE w:val="0"/>
        <w:autoSpaceDN w:val="0"/>
        <w:adjustRightInd w:val="0"/>
        <w:spacing w:line="360" w:lineRule="auto"/>
        <w:jc w:val="both"/>
        <w:rPr>
          <w:rFonts w:cs="Times New Roman"/>
          <w:b/>
          <w:bCs/>
          <w:sz w:val="28"/>
          <w:szCs w:val="28"/>
        </w:rPr>
      </w:pPr>
      <w:bookmarkStart w:id="4" w:name="page77"/>
      <w:bookmarkEnd w:id="4"/>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FE1D6E" w:rsidRDefault="00FE1D6E" w:rsidP="0014465E">
      <w:pPr>
        <w:autoSpaceDE w:val="0"/>
        <w:autoSpaceDN w:val="0"/>
        <w:adjustRightInd w:val="0"/>
        <w:spacing w:line="360" w:lineRule="auto"/>
        <w:ind w:left="3660"/>
        <w:jc w:val="both"/>
        <w:rPr>
          <w:rFonts w:cs="Times New Roman"/>
          <w:b/>
          <w:bCs/>
          <w:sz w:val="28"/>
          <w:szCs w:val="28"/>
        </w:rPr>
      </w:pPr>
    </w:p>
    <w:p w:rsidR="0010598F" w:rsidRDefault="0010598F" w:rsidP="0014465E">
      <w:pPr>
        <w:autoSpaceDE w:val="0"/>
        <w:autoSpaceDN w:val="0"/>
        <w:adjustRightInd w:val="0"/>
        <w:spacing w:line="360" w:lineRule="auto"/>
        <w:ind w:left="3660"/>
        <w:jc w:val="both"/>
        <w:rPr>
          <w:rFonts w:cs="Times New Roman"/>
        </w:rPr>
      </w:pPr>
      <w:r>
        <w:rPr>
          <w:rFonts w:cs="Times New Roman"/>
          <w:b/>
          <w:bCs/>
          <w:sz w:val="28"/>
          <w:szCs w:val="28"/>
        </w:rPr>
        <w:t xml:space="preserve">APPENDIX </w:t>
      </w:r>
      <w:r w:rsidR="00FE1D6E">
        <w:rPr>
          <w:rFonts w:cs="Times New Roman"/>
          <w:b/>
          <w:bCs/>
          <w:sz w:val="28"/>
          <w:szCs w:val="28"/>
        </w:rPr>
        <w:t xml:space="preserve"> </w:t>
      </w:r>
      <w:r>
        <w:rPr>
          <w:rFonts w:cs="Times New Roman"/>
          <w:b/>
          <w:bCs/>
          <w:sz w:val="28"/>
          <w:szCs w:val="28"/>
        </w:rPr>
        <w:t>A</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ind w:left="2800"/>
        <w:jc w:val="both"/>
        <w:rPr>
          <w:rFonts w:cs="Times New Roman"/>
        </w:rPr>
      </w:pPr>
      <w:r>
        <w:rPr>
          <w:rFonts w:cs="Times New Roman"/>
          <w:b/>
          <w:bCs/>
          <w:sz w:val="28"/>
          <w:szCs w:val="28"/>
        </w:rPr>
        <w:t>SOFTWARE DESCRIPTION</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jc w:val="both"/>
        <w:rPr>
          <w:rFonts w:cs="Times New Roman"/>
        </w:rPr>
      </w:pPr>
      <w:r>
        <w:rPr>
          <w:rFonts w:cs="Times New Roman"/>
          <w:b/>
          <w:bCs/>
          <w:sz w:val="28"/>
          <w:szCs w:val="28"/>
        </w:rPr>
        <w:t>A.1 JAVA TECHNOLOGY</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jc w:val="both"/>
        <w:rPr>
          <w:rFonts w:cs="Times New Roman"/>
        </w:rPr>
      </w:pPr>
    </w:p>
    <w:p w:rsidR="0010598F" w:rsidRPr="00D76716" w:rsidRDefault="0010598F" w:rsidP="0014465E">
      <w:pPr>
        <w:autoSpaceDE w:val="0"/>
        <w:autoSpaceDN w:val="0"/>
        <w:adjustRightInd w:val="0"/>
        <w:spacing w:line="360" w:lineRule="auto"/>
        <w:ind w:firstLine="720"/>
        <w:jc w:val="both"/>
        <w:rPr>
          <w:rFonts w:cs="Times New Roman"/>
        </w:rPr>
      </w:pPr>
      <w:r>
        <w:rPr>
          <w:rFonts w:cs="Times New Roman"/>
          <w:sz w:val="28"/>
          <w:szCs w:val="28"/>
        </w:rPr>
        <w:t>Java technology is both a programming language and a platform.</w:t>
      </w:r>
    </w:p>
    <w:p w:rsidR="0010598F" w:rsidRDefault="0010598F" w:rsidP="0014465E">
      <w:pPr>
        <w:overflowPunct w:val="0"/>
        <w:autoSpaceDE w:val="0"/>
        <w:autoSpaceDN w:val="0"/>
        <w:adjustRightInd w:val="0"/>
        <w:spacing w:line="360" w:lineRule="auto"/>
        <w:ind w:firstLine="720"/>
        <w:jc w:val="both"/>
        <w:rPr>
          <w:rFonts w:cs="Times New Roman"/>
          <w:sz w:val="28"/>
          <w:szCs w:val="28"/>
        </w:rPr>
      </w:pPr>
      <w:r>
        <w:rPr>
          <w:rFonts w:cs="Times New Roman"/>
          <w:sz w:val="28"/>
          <w:szCs w:val="28"/>
        </w:rPr>
        <w:t xml:space="preserve">The Java programming language is a high-level language that can be characterized by all of the following buzzwords: </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overflowPunct w:val="0"/>
        <w:autoSpaceDE w:val="0"/>
        <w:autoSpaceDN w:val="0"/>
        <w:adjustRightInd w:val="0"/>
        <w:spacing w:line="360" w:lineRule="auto"/>
        <w:ind w:left="1800"/>
        <w:jc w:val="both"/>
        <w:rPr>
          <w:rFonts w:ascii="Wingdings" w:hAnsi="Wingdings" w:cs="Wingdings"/>
          <w:sz w:val="56"/>
          <w:szCs w:val="56"/>
          <w:vertAlign w:val="superscript"/>
        </w:rPr>
      </w:pPr>
      <w:r>
        <w:rPr>
          <w:rFonts w:cs="Times New Roman"/>
          <w:sz w:val="28"/>
          <w:szCs w:val="28"/>
        </w:rPr>
        <w:t xml:space="preserve">-Simple </w:t>
      </w:r>
    </w:p>
    <w:p w:rsidR="0010598F" w:rsidRPr="00D76716" w:rsidRDefault="0010598F" w:rsidP="0014465E">
      <w:pPr>
        <w:overflowPunct w:val="0"/>
        <w:autoSpaceDE w:val="0"/>
        <w:autoSpaceDN w:val="0"/>
        <w:adjustRightInd w:val="0"/>
        <w:spacing w:line="360" w:lineRule="auto"/>
        <w:ind w:left="1800"/>
        <w:jc w:val="both"/>
        <w:rPr>
          <w:rFonts w:ascii="Wingdings" w:hAnsi="Wingdings" w:cs="Wingdings"/>
          <w:sz w:val="56"/>
          <w:szCs w:val="56"/>
          <w:vertAlign w:val="superscript"/>
        </w:rPr>
      </w:pPr>
      <w:r>
        <w:rPr>
          <w:rFonts w:cs="Times New Roman"/>
          <w:sz w:val="28"/>
          <w:szCs w:val="28"/>
        </w:rPr>
        <w:t>-</w:t>
      </w:r>
      <w:r w:rsidRPr="00D76716">
        <w:rPr>
          <w:rFonts w:cs="Times New Roman"/>
          <w:sz w:val="28"/>
          <w:szCs w:val="28"/>
        </w:rPr>
        <w:t xml:space="preserve">Architecture neutral </w:t>
      </w:r>
    </w:p>
    <w:p w:rsidR="0010598F" w:rsidRDefault="0010598F" w:rsidP="0014465E">
      <w:pPr>
        <w:overflowPunct w:val="0"/>
        <w:autoSpaceDE w:val="0"/>
        <w:autoSpaceDN w:val="0"/>
        <w:adjustRightInd w:val="0"/>
        <w:spacing w:line="360" w:lineRule="auto"/>
        <w:ind w:left="1800"/>
        <w:jc w:val="both"/>
        <w:rPr>
          <w:rFonts w:ascii="Wingdings" w:hAnsi="Wingdings" w:cs="Wingdings"/>
          <w:sz w:val="28"/>
          <w:szCs w:val="28"/>
          <w:vertAlign w:val="superscript"/>
        </w:rPr>
      </w:pPr>
      <w:r>
        <w:rPr>
          <w:rFonts w:cs="Times New Roman"/>
          <w:sz w:val="28"/>
          <w:szCs w:val="28"/>
        </w:rPr>
        <w:t>-</w:t>
      </w:r>
      <w:r w:rsidRPr="00D76716">
        <w:rPr>
          <w:rFonts w:cs="Times New Roman"/>
          <w:sz w:val="28"/>
          <w:szCs w:val="28"/>
        </w:rPr>
        <w:t xml:space="preserve">Object oriented </w:t>
      </w:r>
    </w:p>
    <w:p w:rsidR="0010598F" w:rsidRPr="00D76716" w:rsidRDefault="0010598F" w:rsidP="0014465E">
      <w:pPr>
        <w:overflowPunct w:val="0"/>
        <w:autoSpaceDE w:val="0"/>
        <w:autoSpaceDN w:val="0"/>
        <w:adjustRightInd w:val="0"/>
        <w:spacing w:line="360" w:lineRule="auto"/>
        <w:ind w:left="1800"/>
        <w:jc w:val="both"/>
        <w:rPr>
          <w:rFonts w:ascii="Wingdings" w:hAnsi="Wingdings" w:cs="Wingdings"/>
          <w:sz w:val="28"/>
          <w:szCs w:val="28"/>
          <w:vertAlign w:val="superscript"/>
        </w:rPr>
      </w:pPr>
      <w:r>
        <w:rPr>
          <w:rFonts w:cs="Times New Roman"/>
          <w:sz w:val="28"/>
          <w:szCs w:val="28"/>
        </w:rPr>
        <w:t>-</w:t>
      </w:r>
      <w:r w:rsidRPr="00D76716">
        <w:rPr>
          <w:rFonts w:cs="Times New Roman"/>
          <w:sz w:val="28"/>
          <w:szCs w:val="28"/>
        </w:rPr>
        <w:t xml:space="preserve">Portable </w:t>
      </w:r>
    </w:p>
    <w:p w:rsidR="0010598F" w:rsidRDefault="0010598F" w:rsidP="0014465E">
      <w:pPr>
        <w:overflowPunct w:val="0"/>
        <w:autoSpaceDE w:val="0"/>
        <w:autoSpaceDN w:val="0"/>
        <w:adjustRightInd w:val="0"/>
        <w:spacing w:line="360" w:lineRule="auto"/>
        <w:ind w:left="1800"/>
        <w:jc w:val="both"/>
        <w:rPr>
          <w:rFonts w:ascii="Wingdings" w:hAnsi="Wingdings" w:cs="Wingdings"/>
          <w:sz w:val="28"/>
          <w:szCs w:val="28"/>
          <w:vertAlign w:val="superscript"/>
        </w:rPr>
      </w:pPr>
      <w:r>
        <w:rPr>
          <w:rFonts w:cs="Times New Roman"/>
          <w:sz w:val="28"/>
          <w:szCs w:val="28"/>
        </w:rPr>
        <w:t>-</w:t>
      </w:r>
      <w:r w:rsidRPr="00D76716">
        <w:rPr>
          <w:rFonts w:cs="Times New Roman"/>
          <w:sz w:val="28"/>
          <w:szCs w:val="28"/>
        </w:rPr>
        <w:t xml:space="preserve">Distributed </w:t>
      </w:r>
    </w:p>
    <w:p w:rsidR="0010598F" w:rsidRPr="00D76716" w:rsidRDefault="0010598F" w:rsidP="0014465E">
      <w:pPr>
        <w:overflowPunct w:val="0"/>
        <w:autoSpaceDE w:val="0"/>
        <w:autoSpaceDN w:val="0"/>
        <w:adjustRightInd w:val="0"/>
        <w:spacing w:line="360" w:lineRule="auto"/>
        <w:ind w:left="1800"/>
        <w:jc w:val="both"/>
        <w:rPr>
          <w:rFonts w:ascii="Wingdings" w:hAnsi="Wingdings" w:cs="Wingdings"/>
          <w:sz w:val="28"/>
          <w:szCs w:val="28"/>
          <w:vertAlign w:val="superscript"/>
        </w:rPr>
      </w:pPr>
      <w:r>
        <w:rPr>
          <w:rFonts w:cs="Times New Roman"/>
          <w:sz w:val="28"/>
          <w:szCs w:val="28"/>
        </w:rPr>
        <w:t>-</w:t>
      </w:r>
      <w:r w:rsidRPr="00D76716">
        <w:rPr>
          <w:rFonts w:cs="Times New Roman"/>
          <w:sz w:val="28"/>
          <w:szCs w:val="28"/>
        </w:rPr>
        <w:t xml:space="preserve">High performance </w:t>
      </w:r>
    </w:p>
    <w:p w:rsidR="0010598F" w:rsidRDefault="0010598F" w:rsidP="0014465E">
      <w:pPr>
        <w:overflowPunct w:val="0"/>
        <w:autoSpaceDE w:val="0"/>
        <w:autoSpaceDN w:val="0"/>
        <w:adjustRightInd w:val="0"/>
        <w:spacing w:line="360" w:lineRule="auto"/>
        <w:ind w:left="1800"/>
        <w:jc w:val="both"/>
        <w:rPr>
          <w:rFonts w:ascii="Wingdings" w:hAnsi="Wingdings" w:cs="Wingdings"/>
          <w:sz w:val="28"/>
          <w:szCs w:val="28"/>
          <w:vertAlign w:val="superscript"/>
        </w:rPr>
      </w:pPr>
      <w:r>
        <w:rPr>
          <w:rFonts w:cs="Times New Roman"/>
          <w:sz w:val="28"/>
          <w:szCs w:val="28"/>
        </w:rPr>
        <w:t>-</w:t>
      </w:r>
      <w:r w:rsidRPr="00D76716">
        <w:rPr>
          <w:rFonts w:cs="Times New Roman"/>
          <w:sz w:val="28"/>
          <w:szCs w:val="28"/>
        </w:rPr>
        <w:t xml:space="preserve">Interpreted </w:t>
      </w:r>
    </w:p>
    <w:p w:rsidR="0010598F" w:rsidRPr="00D76716" w:rsidRDefault="0010598F" w:rsidP="0014465E">
      <w:pPr>
        <w:overflowPunct w:val="0"/>
        <w:autoSpaceDE w:val="0"/>
        <w:autoSpaceDN w:val="0"/>
        <w:adjustRightInd w:val="0"/>
        <w:spacing w:line="360" w:lineRule="auto"/>
        <w:ind w:left="1800"/>
        <w:jc w:val="both"/>
        <w:rPr>
          <w:rFonts w:ascii="Wingdings" w:hAnsi="Wingdings" w:cs="Wingdings"/>
          <w:sz w:val="28"/>
          <w:szCs w:val="28"/>
          <w:vertAlign w:val="superscript"/>
        </w:rPr>
      </w:pPr>
      <w:r>
        <w:rPr>
          <w:rFonts w:cs="Times New Roman"/>
          <w:sz w:val="28"/>
          <w:szCs w:val="28"/>
        </w:rPr>
        <w:t>-</w:t>
      </w:r>
      <w:r w:rsidRPr="00D76716">
        <w:rPr>
          <w:rFonts w:cs="Times New Roman"/>
          <w:sz w:val="28"/>
          <w:szCs w:val="28"/>
        </w:rPr>
        <w:t xml:space="preserve">Multithreaded </w:t>
      </w:r>
    </w:p>
    <w:p w:rsidR="0010598F" w:rsidRDefault="0010598F" w:rsidP="0014465E">
      <w:pPr>
        <w:overflowPunct w:val="0"/>
        <w:autoSpaceDE w:val="0"/>
        <w:autoSpaceDN w:val="0"/>
        <w:adjustRightInd w:val="0"/>
        <w:spacing w:line="360" w:lineRule="auto"/>
        <w:ind w:left="1800"/>
        <w:jc w:val="both"/>
        <w:rPr>
          <w:rFonts w:ascii="Wingdings" w:hAnsi="Wingdings" w:cs="Wingdings"/>
          <w:sz w:val="28"/>
          <w:szCs w:val="28"/>
          <w:vertAlign w:val="superscript"/>
        </w:rPr>
      </w:pPr>
      <w:r>
        <w:rPr>
          <w:rFonts w:cs="Times New Roman"/>
          <w:sz w:val="28"/>
          <w:szCs w:val="28"/>
        </w:rPr>
        <w:t>-</w:t>
      </w:r>
      <w:r w:rsidRPr="00D76716">
        <w:rPr>
          <w:rFonts w:cs="Times New Roman"/>
          <w:sz w:val="28"/>
          <w:szCs w:val="28"/>
        </w:rPr>
        <w:t xml:space="preserve">Robust </w:t>
      </w:r>
    </w:p>
    <w:p w:rsidR="0010598F" w:rsidRPr="00D76716" w:rsidRDefault="0010598F" w:rsidP="0014465E">
      <w:pPr>
        <w:overflowPunct w:val="0"/>
        <w:autoSpaceDE w:val="0"/>
        <w:autoSpaceDN w:val="0"/>
        <w:adjustRightInd w:val="0"/>
        <w:spacing w:line="360" w:lineRule="auto"/>
        <w:ind w:left="1800"/>
        <w:jc w:val="both"/>
        <w:rPr>
          <w:rFonts w:ascii="Wingdings" w:hAnsi="Wingdings" w:cs="Wingdings"/>
          <w:sz w:val="28"/>
          <w:szCs w:val="28"/>
          <w:vertAlign w:val="superscript"/>
        </w:rPr>
      </w:pPr>
      <w:r>
        <w:rPr>
          <w:rFonts w:cs="Times New Roman"/>
          <w:sz w:val="28"/>
          <w:szCs w:val="28"/>
        </w:rPr>
        <w:t>-</w:t>
      </w:r>
      <w:r w:rsidRPr="00D76716">
        <w:rPr>
          <w:rFonts w:cs="Times New Roman"/>
          <w:sz w:val="28"/>
          <w:szCs w:val="28"/>
        </w:rPr>
        <w:t xml:space="preserve">Dynamic </w:t>
      </w:r>
    </w:p>
    <w:p w:rsidR="0010598F" w:rsidRPr="00D76716" w:rsidRDefault="0010598F" w:rsidP="0014465E">
      <w:pPr>
        <w:overflowPunct w:val="0"/>
        <w:autoSpaceDE w:val="0"/>
        <w:autoSpaceDN w:val="0"/>
        <w:adjustRightInd w:val="0"/>
        <w:spacing w:line="360" w:lineRule="auto"/>
        <w:ind w:left="1800"/>
        <w:jc w:val="both"/>
        <w:rPr>
          <w:rFonts w:ascii="Wingdings" w:hAnsi="Wingdings" w:cs="Wingdings"/>
          <w:sz w:val="28"/>
          <w:szCs w:val="28"/>
          <w:vertAlign w:val="superscript"/>
        </w:rPr>
      </w:pPr>
      <w:r>
        <w:rPr>
          <w:rFonts w:cs="Times New Roman"/>
          <w:sz w:val="28"/>
          <w:szCs w:val="28"/>
        </w:rPr>
        <w:t>-</w:t>
      </w:r>
      <w:r w:rsidRPr="00D76716">
        <w:rPr>
          <w:rFonts w:cs="Times New Roman"/>
          <w:sz w:val="28"/>
          <w:szCs w:val="28"/>
        </w:rPr>
        <w:t xml:space="preserve">Secure </w:t>
      </w:r>
    </w:p>
    <w:p w:rsidR="0010598F" w:rsidRPr="00D76716" w:rsidRDefault="0010598F" w:rsidP="0014465E">
      <w:pPr>
        <w:autoSpaceDE w:val="0"/>
        <w:autoSpaceDN w:val="0"/>
        <w:adjustRightInd w:val="0"/>
        <w:spacing w:line="360" w:lineRule="auto"/>
        <w:jc w:val="both"/>
        <w:rPr>
          <w:rFonts w:cs="Times New Roman"/>
          <w:sz w:val="28"/>
          <w:szCs w:val="28"/>
        </w:rPr>
      </w:pPr>
    </w:p>
    <w:p w:rsidR="0010598F" w:rsidRDefault="0010598F" w:rsidP="0014465E">
      <w:pPr>
        <w:overflowPunct w:val="0"/>
        <w:autoSpaceDE w:val="0"/>
        <w:autoSpaceDN w:val="0"/>
        <w:adjustRightInd w:val="0"/>
        <w:spacing w:line="360" w:lineRule="auto"/>
        <w:ind w:firstLine="720"/>
        <w:jc w:val="both"/>
        <w:rPr>
          <w:rFonts w:cs="Times New Roman"/>
        </w:rPr>
      </w:pPr>
      <w:r>
        <w:rPr>
          <w:rFonts w:cs="Times New Roman"/>
          <w:sz w:val="28"/>
          <w:szCs w:val="28"/>
        </w:rPr>
        <w:t>With most programming languages, you either compile or interpret a program so that you can run it on your computer. The Java programming language is unusual in that a program is both compiled and interpreted. With the compiler, first you translate a program into an intermediate language called</w:t>
      </w:r>
    </w:p>
    <w:p w:rsidR="0010598F" w:rsidRDefault="0010598F" w:rsidP="0014465E">
      <w:pPr>
        <w:overflowPunct w:val="0"/>
        <w:autoSpaceDE w:val="0"/>
        <w:autoSpaceDN w:val="0"/>
        <w:adjustRightInd w:val="0"/>
        <w:spacing w:line="360" w:lineRule="auto"/>
        <w:jc w:val="both"/>
        <w:rPr>
          <w:rFonts w:cs="Times New Roman"/>
        </w:rPr>
      </w:pPr>
      <w:r>
        <w:rPr>
          <w:rFonts w:cs="Times New Roman"/>
          <w:b/>
          <w:iCs/>
          <w:sz w:val="28"/>
          <w:szCs w:val="28"/>
        </w:rPr>
        <w:t>Java byte</w:t>
      </w:r>
      <w:r w:rsidRPr="00BB3F80">
        <w:rPr>
          <w:rFonts w:cs="Times New Roman"/>
          <w:b/>
          <w:iCs/>
          <w:sz w:val="28"/>
          <w:szCs w:val="28"/>
        </w:rPr>
        <w:t>codes</w:t>
      </w:r>
      <w:r>
        <w:rPr>
          <w:rFonts w:cs="Times New Roman"/>
          <w:i/>
          <w:iCs/>
          <w:sz w:val="28"/>
          <w:szCs w:val="28"/>
        </w:rPr>
        <w:t xml:space="preserve"> </w:t>
      </w:r>
      <w:r>
        <w:rPr>
          <w:rFonts w:cs="Times New Roman"/>
          <w:sz w:val="28"/>
          <w:szCs w:val="28"/>
        </w:rPr>
        <w:t>—the platform-independent codes interpreted by the interpreter</w:t>
      </w:r>
      <w:r>
        <w:rPr>
          <w:rFonts w:cs="Times New Roman"/>
          <w:i/>
          <w:iCs/>
          <w:sz w:val="28"/>
          <w:szCs w:val="28"/>
        </w:rPr>
        <w:t xml:space="preserve"> </w:t>
      </w:r>
      <w:r>
        <w:rPr>
          <w:rFonts w:cs="Times New Roman"/>
          <w:sz w:val="28"/>
          <w:szCs w:val="28"/>
        </w:rPr>
        <w:lastRenderedPageBreak/>
        <w:t xml:space="preserve">on the Java platform. The interpreter parses and runs each Java byte code instruction on the computer. </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overflowPunct w:val="0"/>
        <w:autoSpaceDE w:val="0"/>
        <w:autoSpaceDN w:val="0"/>
        <w:adjustRightInd w:val="0"/>
        <w:spacing w:line="360" w:lineRule="auto"/>
        <w:jc w:val="both"/>
        <w:rPr>
          <w:rFonts w:cs="Times New Roman"/>
        </w:rPr>
      </w:pPr>
      <w:r>
        <w:rPr>
          <w:rFonts w:cs="Times New Roman"/>
          <w:sz w:val="28"/>
          <w:szCs w:val="28"/>
        </w:rPr>
        <w:t xml:space="preserve"> Java byte codes as the machine code instructions for the </w:t>
      </w:r>
      <w:r w:rsidRPr="002C2DA7">
        <w:rPr>
          <w:rFonts w:cs="Times New Roman"/>
          <w:iCs/>
          <w:sz w:val="28"/>
          <w:szCs w:val="28"/>
        </w:rPr>
        <w:t>Java</w:t>
      </w:r>
      <w:r w:rsidRPr="002C2DA7">
        <w:rPr>
          <w:rFonts w:cs="Times New Roman"/>
          <w:sz w:val="28"/>
          <w:szCs w:val="28"/>
        </w:rPr>
        <w:t xml:space="preserve"> </w:t>
      </w:r>
      <w:r w:rsidRPr="002C2DA7">
        <w:rPr>
          <w:rFonts w:cs="Times New Roman"/>
          <w:iCs/>
          <w:sz w:val="28"/>
          <w:szCs w:val="28"/>
        </w:rPr>
        <w:t>Virtual Machine</w:t>
      </w:r>
      <w:r>
        <w:rPr>
          <w:rFonts w:cs="Times New Roman"/>
          <w:i/>
          <w:iCs/>
          <w:sz w:val="28"/>
          <w:szCs w:val="28"/>
        </w:rPr>
        <w:t xml:space="preserve"> </w:t>
      </w:r>
      <w:r>
        <w:rPr>
          <w:rFonts w:cs="Times New Roman"/>
          <w:sz w:val="28"/>
          <w:szCs w:val="28"/>
        </w:rPr>
        <w:t>(Java VM). Every Java interpreter, whether it’s a development</w:t>
      </w:r>
      <w:r>
        <w:rPr>
          <w:rFonts w:cs="Times New Roman"/>
          <w:i/>
          <w:iCs/>
          <w:sz w:val="28"/>
          <w:szCs w:val="28"/>
        </w:rPr>
        <w:t xml:space="preserve"> </w:t>
      </w:r>
      <w:r>
        <w:rPr>
          <w:rFonts w:cs="Times New Roman"/>
          <w:sz w:val="28"/>
          <w:szCs w:val="28"/>
        </w:rPr>
        <w:t>tool or a Web browser that can run applets, is an implementation of the Java</w:t>
      </w:r>
      <w:r>
        <w:rPr>
          <w:rFonts w:cs="Times New Roman"/>
        </w:rPr>
        <w:t xml:space="preserve"> </w:t>
      </w:r>
      <w:r>
        <w:rPr>
          <w:rFonts w:cs="Times New Roman"/>
          <w:sz w:val="28"/>
          <w:szCs w:val="28"/>
        </w:rPr>
        <w:t>VM.</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jc w:val="both"/>
        <w:rPr>
          <w:rFonts w:cs="Times New Roman"/>
          <w:b/>
          <w:bCs/>
          <w:sz w:val="28"/>
          <w:szCs w:val="28"/>
        </w:rPr>
      </w:pPr>
    </w:p>
    <w:p w:rsidR="0010598F" w:rsidRDefault="0010598F" w:rsidP="0014465E">
      <w:pPr>
        <w:autoSpaceDE w:val="0"/>
        <w:autoSpaceDN w:val="0"/>
        <w:adjustRightInd w:val="0"/>
        <w:spacing w:line="360" w:lineRule="auto"/>
        <w:jc w:val="both"/>
        <w:rPr>
          <w:rFonts w:cs="Times New Roman"/>
          <w:b/>
          <w:bCs/>
          <w:sz w:val="28"/>
          <w:szCs w:val="28"/>
        </w:rPr>
      </w:pPr>
    </w:p>
    <w:p w:rsidR="0010598F" w:rsidRDefault="0010598F" w:rsidP="0014465E">
      <w:pPr>
        <w:autoSpaceDE w:val="0"/>
        <w:autoSpaceDN w:val="0"/>
        <w:adjustRightInd w:val="0"/>
        <w:spacing w:line="360" w:lineRule="auto"/>
        <w:jc w:val="both"/>
        <w:rPr>
          <w:rFonts w:cs="Times New Roman"/>
          <w:b/>
          <w:bCs/>
          <w:sz w:val="28"/>
          <w:szCs w:val="28"/>
        </w:rPr>
      </w:pPr>
    </w:p>
    <w:p w:rsidR="0010598F" w:rsidRDefault="0010598F" w:rsidP="0014465E">
      <w:pPr>
        <w:autoSpaceDE w:val="0"/>
        <w:autoSpaceDN w:val="0"/>
        <w:adjustRightInd w:val="0"/>
        <w:spacing w:line="360" w:lineRule="auto"/>
        <w:jc w:val="both"/>
        <w:rPr>
          <w:rFonts w:cs="Times New Roman"/>
          <w:b/>
          <w:bCs/>
          <w:sz w:val="28"/>
          <w:szCs w:val="28"/>
        </w:rPr>
      </w:pPr>
    </w:p>
    <w:p w:rsidR="0010598F" w:rsidRDefault="0010598F" w:rsidP="0014465E">
      <w:pPr>
        <w:autoSpaceDE w:val="0"/>
        <w:autoSpaceDN w:val="0"/>
        <w:adjustRightInd w:val="0"/>
        <w:spacing w:line="360" w:lineRule="auto"/>
        <w:jc w:val="both"/>
        <w:rPr>
          <w:rFonts w:cs="Times New Roman"/>
        </w:rPr>
      </w:pPr>
      <w:r>
        <w:rPr>
          <w:rFonts w:cs="Times New Roman"/>
          <w:b/>
          <w:bCs/>
          <w:sz w:val="28"/>
          <w:szCs w:val="28"/>
        </w:rPr>
        <w:t>A.2 ODBC</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jc w:val="both"/>
        <w:rPr>
          <w:rFonts w:cs="Times New Roman"/>
        </w:rPr>
      </w:pPr>
    </w:p>
    <w:p w:rsidR="0010598F" w:rsidRDefault="0010598F" w:rsidP="0014465E">
      <w:pPr>
        <w:overflowPunct w:val="0"/>
        <w:autoSpaceDE w:val="0"/>
        <w:autoSpaceDN w:val="0"/>
        <w:adjustRightInd w:val="0"/>
        <w:spacing w:line="360" w:lineRule="auto"/>
        <w:ind w:right="20" w:firstLine="720"/>
        <w:jc w:val="both"/>
        <w:rPr>
          <w:rFonts w:cs="Times New Roman"/>
        </w:rPr>
      </w:pPr>
      <w:r>
        <w:rPr>
          <w:rFonts w:cs="Times New Roman"/>
          <w:sz w:val="28"/>
          <w:szCs w:val="28"/>
        </w:rPr>
        <w:t>Microsoft Open Database Connectivity (ODBC) is a standard programming interface for application developers and database systems providers.</w:t>
      </w:r>
    </w:p>
    <w:p w:rsidR="0010598F" w:rsidRDefault="0010598F" w:rsidP="0014465E">
      <w:pPr>
        <w:overflowPunct w:val="0"/>
        <w:autoSpaceDE w:val="0"/>
        <w:autoSpaceDN w:val="0"/>
        <w:adjustRightInd w:val="0"/>
        <w:spacing w:line="360" w:lineRule="auto"/>
        <w:ind w:right="20" w:firstLine="720"/>
        <w:jc w:val="both"/>
        <w:rPr>
          <w:rFonts w:cs="Times New Roman"/>
        </w:rPr>
      </w:pPr>
      <w:r>
        <w:rPr>
          <w:rFonts w:cs="Times New Roman"/>
          <w:sz w:val="28"/>
          <w:szCs w:val="28"/>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w:t>
      </w:r>
    </w:p>
    <w:p w:rsidR="0010598F" w:rsidRDefault="0010598F" w:rsidP="0014465E">
      <w:pPr>
        <w:autoSpaceDE w:val="0"/>
        <w:autoSpaceDN w:val="0"/>
        <w:adjustRightInd w:val="0"/>
        <w:spacing w:line="360" w:lineRule="auto"/>
        <w:jc w:val="both"/>
        <w:rPr>
          <w:rFonts w:cs="Times New Roman"/>
        </w:rPr>
      </w:pPr>
      <w:bookmarkStart w:id="5" w:name="page95"/>
      <w:bookmarkStart w:id="6" w:name="page97"/>
      <w:bookmarkEnd w:id="5"/>
      <w:bookmarkEnd w:id="6"/>
    </w:p>
    <w:p w:rsidR="0010598F" w:rsidRDefault="0010598F" w:rsidP="0014465E">
      <w:pPr>
        <w:autoSpaceDE w:val="0"/>
        <w:autoSpaceDN w:val="0"/>
        <w:adjustRightInd w:val="0"/>
        <w:spacing w:line="360" w:lineRule="auto"/>
        <w:jc w:val="both"/>
        <w:rPr>
          <w:rFonts w:cs="Times New Roman"/>
        </w:rPr>
      </w:pPr>
      <w:r>
        <w:rPr>
          <w:rFonts w:cs="Times New Roman"/>
          <w:b/>
          <w:bCs/>
          <w:sz w:val="28"/>
          <w:szCs w:val="28"/>
        </w:rPr>
        <w:t>A.3 JDBC</w:t>
      </w:r>
    </w:p>
    <w:p w:rsidR="0010598F" w:rsidRDefault="0010598F" w:rsidP="0014465E">
      <w:pPr>
        <w:overflowPunct w:val="0"/>
        <w:autoSpaceDE w:val="0"/>
        <w:autoSpaceDN w:val="0"/>
        <w:adjustRightInd w:val="0"/>
        <w:spacing w:line="360" w:lineRule="auto"/>
        <w:ind w:firstLine="720"/>
        <w:jc w:val="both"/>
        <w:rPr>
          <w:rFonts w:cs="Times New Roman"/>
        </w:rPr>
      </w:pPr>
      <w:r>
        <w:rPr>
          <w:rFonts w:cs="Times New Roman"/>
          <w:sz w:val="28"/>
          <w:szCs w:val="28"/>
        </w:rPr>
        <w:t xml:space="preserve">In an effort to set an independent database standard API for Java; Sun Microsystems developed Java Database Connectivity, or JDBC. JDBC offers a generic SQL database access mechanism that provides a consistent interface to a variety of RDBMSs. </w:t>
      </w:r>
    </w:p>
    <w:p w:rsidR="0010598F" w:rsidRDefault="0010598F" w:rsidP="0014465E">
      <w:pPr>
        <w:overflowPunct w:val="0"/>
        <w:autoSpaceDE w:val="0"/>
        <w:autoSpaceDN w:val="0"/>
        <w:adjustRightInd w:val="0"/>
        <w:spacing w:line="360" w:lineRule="auto"/>
        <w:ind w:firstLine="720"/>
        <w:jc w:val="both"/>
        <w:rPr>
          <w:rFonts w:cs="Times New Roman"/>
        </w:rPr>
      </w:pPr>
      <w:r>
        <w:rPr>
          <w:rFonts w:cs="Times New Roman"/>
          <w:sz w:val="28"/>
          <w:szCs w:val="28"/>
        </w:rPr>
        <w:lastRenderedPageBreak/>
        <w:t>The remainder of this section will cover enough information about JDBC for you to know what it is about and how to use it effectively. This is by no means a complete overview of JDBC. That would fill an entire book.</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jc w:val="both"/>
        <w:rPr>
          <w:rFonts w:cs="Times New Roman"/>
        </w:rPr>
      </w:pPr>
      <w:bookmarkStart w:id="7" w:name="page99"/>
      <w:bookmarkEnd w:id="7"/>
      <w:r>
        <w:rPr>
          <w:rFonts w:cs="Times New Roman"/>
          <w:b/>
          <w:bCs/>
          <w:sz w:val="28"/>
          <w:szCs w:val="28"/>
        </w:rPr>
        <w:t>SQL Level API</w:t>
      </w:r>
    </w:p>
    <w:p w:rsidR="0010598F" w:rsidRDefault="0010598F" w:rsidP="0014465E">
      <w:pPr>
        <w:overflowPunct w:val="0"/>
        <w:autoSpaceDE w:val="0"/>
        <w:autoSpaceDN w:val="0"/>
        <w:adjustRightInd w:val="0"/>
        <w:spacing w:line="360" w:lineRule="auto"/>
        <w:ind w:firstLine="720"/>
        <w:jc w:val="both"/>
        <w:rPr>
          <w:rFonts w:cs="Times New Roman"/>
        </w:rPr>
      </w:pPr>
      <w:r>
        <w:rPr>
          <w:rFonts w:cs="Times New Roman"/>
          <w:sz w:val="28"/>
          <w:szCs w:val="28"/>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jc w:val="both"/>
        <w:rPr>
          <w:rFonts w:cs="Times New Roman"/>
          <w:b/>
          <w:bCs/>
          <w:sz w:val="28"/>
          <w:szCs w:val="28"/>
        </w:rPr>
      </w:pPr>
      <w:bookmarkStart w:id="8" w:name="page101"/>
      <w:bookmarkEnd w:id="8"/>
      <w:r>
        <w:rPr>
          <w:rFonts w:cs="Times New Roman"/>
          <w:b/>
          <w:bCs/>
          <w:sz w:val="28"/>
          <w:szCs w:val="28"/>
        </w:rPr>
        <w:t>A.4 NETWORKING</w:t>
      </w:r>
    </w:p>
    <w:p w:rsidR="00881DBB" w:rsidRDefault="00881DBB" w:rsidP="0014465E">
      <w:pPr>
        <w:autoSpaceDE w:val="0"/>
        <w:autoSpaceDN w:val="0"/>
        <w:adjustRightInd w:val="0"/>
        <w:spacing w:line="360" w:lineRule="auto"/>
        <w:jc w:val="both"/>
        <w:rPr>
          <w:rFonts w:cs="Times New Roman"/>
        </w:rPr>
      </w:pPr>
    </w:p>
    <w:p w:rsidR="0010598F" w:rsidRPr="000D792B" w:rsidRDefault="0010598F" w:rsidP="0014465E">
      <w:pPr>
        <w:autoSpaceDE w:val="0"/>
        <w:autoSpaceDN w:val="0"/>
        <w:adjustRightInd w:val="0"/>
        <w:spacing w:line="360" w:lineRule="auto"/>
        <w:jc w:val="both"/>
        <w:rPr>
          <w:rFonts w:cs="Times New Roman"/>
          <w:b/>
        </w:rPr>
      </w:pPr>
      <w:r w:rsidRPr="000D792B">
        <w:rPr>
          <w:rFonts w:cs="Times New Roman"/>
          <w:b/>
        </w:rPr>
        <w:t>HTTP PROTOCOL</w:t>
      </w:r>
    </w:p>
    <w:p w:rsidR="0010598F" w:rsidRPr="003258EF" w:rsidRDefault="0010598F" w:rsidP="0014465E">
      <w:pPr>
        <w:shd w:val="clear" w:color="auto" w:fill="FFFFFF"/>
        <w:spacing w:before="96" w:after="120" w:line="360" w:lineRule="auto"/>
        <w:jc w:val="both"/>
        <w:rPr>
          <w:rFonts w:cs="Times New Roman"/>
          <w:sz w:val="28"/>
          <w:szCs w:val="28"/>
        </w:rPr>
      </w:pPr>
      <w:r w:rsidRPr="003258EF">
        <w:rPr>
          <w:rFonts w:eastAsia="Times New Roman" w:cs="Times New Roman"/>
          <w:color w:val="000000"/>
          <w:sz w:val="28"/>
          <w:szCs w:val="28"/>
          <w:lang w:bidi="ta-IN"/>
        </w:rPr>
        <w:t>The </w:t>
      </w:r>
      <w:r w:rsidRPr="003258EF">
        <w:rPr>
          <w:rFonts w:eastAsia="Times New Roman" w:cs="Times New Roman"/>
          <w:b/>
          <w:bCs/>
          <w:color w:val="000000"/>
          <w:sz w:val="28"/>
          <w:szCs w:val="28"/>
          <w:lang w:bidi="ta-IN"/>
        </w:rPr>
        <w:t>Hypertext Transfer Protocol</w:t>
      </w:r>
      <w:r w:rsidRPr="003258EF">
        <w:rPr>
          <w:rFonts w:eastAsia="Times New Roman" w:cs="Times New Roman"/>
          <w:color w:val="000000"/>
          <w:sz w:val="28"/>
          <w:szCs w:val="28"/>
          <w:lang w:bidi="ta-IN"/>
        </w:rPr>
        <w:t> (</w:t>
      </w:r>
      <w:r w:rsidRPr="003258EF">
        <w:rPr>
          <w:rFonts w:eastAsia="Times New Roman" w:cs="Times New Roman"/>
          <w:b/>
          <w:bCs/>
          <w:color w:val="000000"/>
          <w:sz w:val="28"/>
          <w:szCs w:val="28"/>
          <w:lang w:bidi="ta-IN"/>
        </w:rPr>
        <w:t>HTTP</w:t>
      </w:r>
      <w:r w:rsidRPr="003258EF">
        <w:rPr>
          <w:rFonts w:eastAsia="Times New Roman" w:cs="Times New Roman"/>
          <w:color w:val="000000"/>
          <w:sz w:val="28"/>
          <w:szCs w:val="28"/>
          <w:lang w:bidi="ta-IN"/>
        </w:rPr>
        <w:t>) is an </w:t>
      </w:r>
      <w:hyperlink r:id="rId24" w:tooltip="Application protocol" w:history="1">
        <w:r w:rsidRPr="003258EF">
          <w:rPr>
            <w:rFonts w:cs="Times New Roman"/>
            <w:sz w:val="28"/>
            <w:szCs w:val="28"/>
          </w:rPr>
          <w:t>application protocol</w:t>
        </w:r>
      </w:hyperlink>
      <w:r w:rsidRPr="003258EF">
        <w:rPr>
          <w:rFonts w:cs="Times New Roman"/>
          <w:sz w:val="28"/>
          <w:szCs w:val="28"/>
        </w:rPr>
        <w:t> </w:t>
      </w:r>
      <w:r w:rsidRPr="003258EF">
        <w:rPr>
          <w:rFonts w:eastAsia="Times New Roman" w:cs="Times New Roman"/>
          <w:color w:val="000000"/>
          <w:sz w:val="28"/>
          <w:szCs w:val="28"/>
          <w:lang w:bidi="ta-IN"/>
        </w:rPr>
        <w:t>for distributed, collaborative</w:t>
      </w:r>
      <w:r w:rsidRPr="003258EF">
        <w:rPr>
          <w:rFonts w:cs="Times New Roman"/>
          <w:sz w:val="28"/>
          <w:szCs w:val="28"/>
        </w:rPr>
        <w:t>, </w:t>
      </w:r>
      <w:hyperlink r:id="rId25" w:tooltip="Hypermedia" w:history="1">
        <w:r w:rsidRPr="003258EF">
          <w:rPr>
            <w:rFonts w:cs="Times New Roman"/>
            <w:sz w:val="28"/>
            <w:szCs w:val="28"/>
          </w:rPr>
          <w:t>hypermedia</w:t>
        </w:r>
      </w:hyperlink>
      <w:r w:rsidRPr="003258EF">
        <w:rPr>
          <w:rFonts w:eastAsia="Times New Roman" w:cs="Times New Roman"/>
          <w:color w:val="000000"/>
          <w:sz w:val="28"/>
          <w:szCs w:val="28"/>
          <w:lang w:bidi="ta-IN"/>
        </w:rPr>
        <w:t> information system.HTTP is the foundation of data communication for the </w:t>
      </w:r>
      <w:hyperlink r:id="rId26" w:tooltip="World Wide Web" w:history="1">
        <w:r w:rsidRPr="003258EF">
          <w:rPr>
            <w:rFonts w:cs="Times New Roman"/>
            <w:sz w:val="28"/>
            <w:szCs w:val="28"/>
          </w:rPr>
          <w:t>World Wide Web</w:t>
        </w:r>
      </w:hyperlink>
      <w:r w:rsidRPr="003258EF">
        <w:rPr>
          <w:rFonts w:cs="Times New Roman"/>
          <w:sz w:val="28"/>
          <w:szCs w:val="28"/>
        </w:rPr>
        <w:t>.</w:t>
      </w:r>
    </w:p>
    <w:p w:rsidR="0010598F" w:rsidRPr="003258EF" w:rsidRDefault="0001109A" w:rsidP="0014465E">
      <w:pPr>
        <w:shd w:val="clear" w:color="auto" w:fill="FFFFFF"/>
        <w:spacing w:before="96" w:after="120" w:line="360" w:lineRule="auto"/>
        <w:jc w:val="both"/>
        <w:rPr>
          <w:rFonts w:cs="Times New Roman"/>
          <w:sz w:val="28"/>
          <w:szCs w:val="28"/>
        </w:rPr>
        <w:sectPr w:rsidR="0010598F" w:rsidRPr="003258EF" w:rsidSect="006959E6">
          <w:pgSz w:w="11906" w:h="16838"/>
          <w:pgMar w:top="1440" w:right="1440" w:bottom="1440" w:left="1440" w:header="720" w:footer="720" w:gutter="0"/>
          <w:cols w:space="720" w:equalWidth="0">
            <w:col w:w="9020"/>
          </w:cols>
          <w:noEndnote/>
        </w:sectPr>
      </w:pPr>
      <w:hyperlink r:id="rId27" w:tooltip="Hypertext" w:history="1">
        <w:r w:rsidR="0010598F" w:rsidRPr="003258EF">
          <w:rPr>
            <w:rFonts w:cs="Times New Roman"/>
            <w:sz w:val="28"/>
            <w:szCs w:val="28"/>
          </w:rPr>
          <w:t>Hypertext</w:t>
        </w:r>
      </w:hyperlink>
      <w:r w:rsidR="0010598F" w:rsidRPr="003258EF">
        <w:rPr>
          <w:rFonts w:eastAsia="Times New Roman" w:cs="Times New Roman"/>
          <w:color w:val="000000"/>
          <w:sz w:val="28"/>
          <w:szCs w:val="28"/>
          <w:lang w:bidi="ta-IN"/>
        </w:rPr>
        <w:t xml:space="preserve"> is structured text that uses logical links </w:t>
      </w:r>
      <w:r w:rsidR="0010598F" w:rsidRPr="003258EF">
        <w:rPr>
          <w:rFonts w:cs="Times New Roman"/>
          <w:sz w:val="28"/>
          <w:szCs w:val="28"/>
        </w:rPr>
        <w:t>(</w:t>
      </w:r>
      <w:hyperlink r:id="rId28" w:tooltip="Hyperlinks" w:history="1">
        <w:r w:rsidR="0010598F" w:rsidRPr="003258EF">
          <w:rPr>
            <w:rFonts w:cs="Times New Roman"/>
            <w:sz w:val="28"/>
            <w:szCs w:val="28"/>
          </w:rPr>
          <w:t>hyperlinks</w:t>
        </w:r>
      </w:hyperlink>
      <w:r w:rsidR="0010598F" w:rsidRPr="003258EF">
        <w:rPr>
          <w:rFonts w:eastAsia="Times New Roman" w:cs="Times New Roman"/>
          <w:color w:val="000000"/>
          <w:sz w:val="28"/>
          <w:szCs w:val="28"/>
          <w:lang w:bidi="ta-IN"/>
        </w:rPr>
        <w:t>) between </w:t>
      </w:r>
      <w:hyperlink r:id="rId29" w:tooltip="Node (computer science)" w:history="1">
        <w:r w:rsidR="0010598F" w:rsidRPr="003258EF">
          <w:rPr>
            <w:rFonts w:cs="Times New Roman"/>
            <w:sz w:val="28"/>
            <w:szCs w:val="28"/>
          </w:rPr>
          <w:t>nodes</w:t>
        </w:r>
      </w:hyperlink>
      <w:r w:rsidR="0010598F" w:rsidRPr="003258EF">
        <w:rPr>
          <w:rFonts w:cs="Times New Roman"/>
          <w:sz w:val="28"/>
          <w:szCs w:val="28"/>
        </w:rPr>
        <w:t> </w:t>
      </w:r>
      <w:r w:rsidR="0010598F" w:rsidRPr="003258EF">
        <w:rPr>
          <w:rFonts w:eastAsia="Times New Roman" w:cs="Times New Roman"/>
          <w:color w:val="000000"/>
          <w:sz w:val="28"/>
          <w:szCs w:val="28"/>
          <w:lang w:bidi="ta-IN"/>
        </w:rPr>
        <w:t>containing text. HTTP is the protocol to exchange or transfer hypertext.The standards development of HTTP was coordinated by the </w:t>
      </w:r>
      <w:hyperlink r:id="rId30" w:tooltip="Internet Engineering Task Force" w:history="1">
        <w:r w:rsidR="0010598F" w:rsidRPr="003258EF">
          <w:rPr>
            <w:rFonts w:cs="Times New Roman"/>
            <w:sz w:val="28"/>
            <w:szCs w:val="28"/>
          </w:rPr>
          <w:t>Internet Engineering Task Force</w:t>
        </w:r>
      </w:hyperlink>
      <w:r w:rsidR="0010598F" w:rsidRPr="003258EF">
        <w:rPr>
          <w:rFonts w:eastAsia="Times New Roman" w:cs="Times New Roman"/>
          <w:color w:val="000000"/>
          <w:sz w:val="28"/>
          <w:szCs w:val="28"/>
          <w:lang w:bidi="ta-IN"/>
        </w:rPr>
        <w:t> (IETF) and the </w:t>
      </w:r>
      <w:hyperlink r:id="rId31" w:tooltip="World Wide Web Consortium" w:history="1">
        <w:r w:rsidR="0010598F" w:rsidRPr="003258EF">
          <w:rPr>
            <w:rFonts w:cs="Times New Roman"/>
            <w:sz w:val="28"/>
            <w:szCs w:val="28"/>
          </w:rPr>
          <w:t>World Wide Web Consortium</w:t>
        </w:r>
      </w:hyperlink>
      <w:r w:rsidR="0010598F" w:rsidRPr="003258EF">
        <w:rPr>
          <w:rFonts w:eastAsia="Times New Roman" w:cs="Times New Roman"/>
          <w:color w:val="000000"/>
          <w:sz w:val="28"/>
          <w:szCs w:val="28"/>
          <w:lang w:bidi="ta-IN"/>
        </w:rPr>
        <w:t> (W3C)</w:t>
      </w:r>
      <w:r w:rsidR="0010598F">
        <w:rPr>
          <w:rFonts w:eastAsia="Times New Roman" w:cs="Times New Roman"/>
          <w:color w:val="000000"/>
          <w:sz w:val="28"/>
          <w:szCs w:val="28"/>
          <w:lang w:bidi="ta-IN"/>
        </w:rPr>
        <w:t>.</w:t>
      </w:r>
    </w:p>
    <w:p w:rsidR="0010598F" w:rsidRDefault="0010598F" w:rsidP="0014465E">
      <w:pPr>
        <w:autoSpaceDE w:val="0"/>
        <w:autoSpaceDN w:val="0"/>
        <w:adjustRightInd w:val="0"/>
        <w:spacing w:line="360" w:lineRule="auto"/>
        <w:jc w:val="both"/>
        <w:rPr>
          <w:rFonts w:cs="Times New Roman"/>
        </w:rPr>
      </w:pPr>
      <w:bookmarkStart w:id="9" w:name="page113"/>
      <w:bookmarkEnd w:id="9"/>
      <w:r>
        <w:rPr>
          <w:rFonts w:cs="Times New Roman"/>
          <w:b/>
          <w:bCs/>
          <w:sz w:val="28"/>
          <w:szCs w:val="28"/>
        </w:rPr>
        <w:lastRenderedPageBreak/>
        <w:t>A.5 DATABASE</w:t>
      </w:r>
    </w:p>
    <w:p w:rsidR="0010598F" w:rsidRDefault="0010598F" w:rsidP="0014465E">
      <w:pPr>
        <w:autoSpaceDE w:val="0"/>
        <w:autoSpaceDN w:val="0"/>
        <w:adjustRightInd w:val="0"/>
        <w:spacing w:line="360" w:lineRule="auto"/>
        <w:ind w:firstLine="720"/>
        <w:jc w:val="both"/>
        <w:rPr>
          <w:rFonts w:cs="Times New Roman"/>
        </w:rPr>
      </w:pPr>
      <w:r>
        <w:rPr>
          <w:rFonts w:cs="Times New Roman"/>
          <w:sz w:val="28"/>
          <w:szCs w:val="28"/>
        </w:rPr>
        <w:t>A database is a separate application that stores a collection of data. Each database has one or more distinct APIs for creating, accessing, managing, searching, and replicating the data it holds.</w:t>
      </w:r>
    </w:p>
    <w:p w:rsidR="0010598F" w:rsidRDefault="0010598F" w:rsidP="0014465E">
      <w:pPr>
        <w:overflowPunct w:val="0"/>
        <w:autoSpaceDE w:val="0"/>
        <w:autoSpaceDN w:val="0"/>
        <w:adjustRightInd w:val="0"/>
        <w:spacing w:line="360" w:lineRule="auto"/>
        <w:ind w:firstLine="720"/>
        <w:jc w:val="both"/>
        <w:rPr>
          <w:rFonts w:cs="Times New Roman"/>
        </w:rPr>
      </w:pPr>
      <w:r>
        <w:rPr>
          <w:rFonts w:cs="Times New Roman"/>
          <w:sz w:val="28"/>
          <w:szCs w:val="28"/>
        </w:rPr>
        <w:t>Other kinds of data stores can be used, such as files on the file system or large hash tables in memory but data fetching and writing would not be so fast and easy with those type of systems.</w:t>
      </w:r>
    </w:p>
    <w:p w:rsidR="0010598F" w:rsidRDefault="0010598F" w:rsidP="0014465E">
      <w:pPr>
        <w:autoSpaceDE w:val="0"/>
        <w:autoSpaceDN w:val="0"/>
        <w:adjustRightInd w:val="0"/>
        <w:spacing w:line="360" w:lineRule="auto"/>
        <w:jc w:val="both"/>
        <w:rPr>
          <w:rFonts w:cs="Times New Roman"/>
        </w:rPr>
      </w:pPr>
    </w:p>
    <w:p w:rsidR="0010598F" w:rsidRDefault="0010598F" w:rsidP="0014465E">
      <w:pPr>
        <w:autoSpaceDE w:val="0"/>
        <w:autoSpaceDN w:val="0"/>
        <w:adjustRightInd w:val="0"/>
        <w:spacing w:line="360" w:lineRule="auto"/>
        <w:jc w:val="both"/>
        <w:rPr>
          <w:rFonts w:cs="Times New Roman"/>
        </w:rPr>
      </w:pPr>
      <w:r>
        <w:rPr>
          <w:rFonts w:cs="Times New Roman"/>
          <w:b/>
          <w:bCs/>
          <w:sz w:val="28"/>
          <w:szCs w:val="28"/>
        </w:rPr>
        <w:t>MySQL DATABASE:</w:t>
      </w:r>
    </w:p>
    <w:p w:rsidR="0010598F" w:rsidRDefault="0010598F" w:rsidP="0014465E">
      <w:pPr>
        <w:overflowPunct w:val="0"/>
        <w:autoSpaceDE w:val="0"/>
        <w:autoSpaceDN w:val="0"/>
        <w:adjustRightInd w:val="0"/>
        <w:spacing w:line="360" w:lineRule="auto"/>
        <w:ind w:right="20" w:firstLine="360"/>
        <w:jc w:val="both"/>
        <w:rPr>
          <w:rFonts w:cs="Times New Roman"/>
        </w:rPr>
      </w:pPr>
      <w:r>
        <w:rPr>
          <w:rFonts w:cs="Times New Roman"/>
          <w:sz w:val="28"/>
          <w:szCs w:val="28"/>
        </w:rPr>
        <w:t>MySQL is a fast, easy-to-use RDBMS used being used for many small and big businesses. MySQL is developed, marketed, and supported by MySQL AB, which is a Swedish company. MySQL is becoming so popular because of many good reasons.</w:t>
      </w:r>
    </w:p>
    <w:p w:rsidR="0010598F" w:rsidRDefault="0010598F" w:rsidP="0014465E">
      <w:pPr>
        <w:autoSpaceDE w:val="0"/>
        <w:autoSpaceDN w:val="0"/>
        <w:adjustRightInd w:val="0"/>
        <w:spacing w:line="360" w:lineRule="auto"/>
        <w:jc w:val="both"/>
        <w:rPr>
          <w:rFonts w:cs="Times New Roman"/>
        </w:rPr>
      </w:pPr>
    </w:p>
    <w:p w:rsidR="0010598F" w:rsidRPr="007E2301" w:rsidRDefault="0010598F" w:rsidP="0014465E">
      <w:pPr>
        <w:pStyle w:val="ListParagraph"/>
        <w:numPr>
          <w:ilvl w:val="0"/>
          <w:numId w:val="8"/>
        </w:numPr>
        <w:suppressAutoHyphens w:val="0"/>
        <w:overflowPunct w:val="0"/>
        <w:autoSpaceDE w:val="0"/>
        <w:autoSpaceDN w:val="0"/>
        <w:adjustRightInd w:val="0"/>
        <w:spacing w:line="360" w:lineRule="auto"/>
        <w:ind w:right="20"/>
        <w:jc w:val="both"/>
        <w:rPr>
          <w:rFonts w:ascii="Symbol" w:hAnsi="Symbol" w:cs="Symbol"/>
          <w:sz w:val="20"/>
          <w:szCs w:val="20"/>
        </w:rPr>
      </w:pPr>
      <w:r w:rsidRPr="007E2301">
        <w:rPr>
          <w:rFonts w:cs="Times New Roman"/>
          <w:sz w:val="28"/>
          <w:szCs w:val="28"/>
        </w:rPr>
        <w:t xml:space="preserve">MySQL is released under an open-source license. So you have nothing to pay to use it. </w:t>
      </w:r>
    </w:p>
    <w:p w:rsidR="0010598F" w:rsidRPr="007E2301" w:rsidRDefault="0010598F" w:rsidP="0014465E">
      <w:pPr>
        <w:pStyle w:val="ListParagraph"/>
        <w:numPr>
          <w:ilvl w:val="0"/>
          <w:numId w:val="8"/>
        </w:numPr>
        <w:suppressAutoHyphens w:val="0"/>
        <w:overflowPunct w:val="0"/>
        <w:autoSpaceDE w:val="0"/>
        <w:autoSpaceDN w:val="0"/>
        <w:adjustRightInd w:val="0"/>
        <w:spacing w:line="360" w:lineRule="auto"/>
        <w:ind w:right="20"/>
        <w:jc w:val="both"/>
        <w:rPr>
          <w:rFonts w:ascii="Symbol" w:hAnsi="Symbol" w:cs="Symbol"/>
          <w:sz w:val="20"/>
          <w:szCs w:val="20"/>
        </w:rPr>
      </w:pPr>
      <w:r w:rsidRPr="007E2301">
        <w:rPr>
          <w:rFonts w:cs="Times New Roman"/>
          <w:sz w:val="28"/>
          <w:szCs w:val="28"/>
        </w:rPr>
        <w:t xml:space="preserve">MySQL is a very powerful program in its own right. It handles a large subset of the functionality of the most expensive and powerful database packages. </w:t>
      </w:r>
    </w:p>
    <w:p w:rsidR="0010598F" w:rsidRPr="007E2301" w:rsidRDefault="0010598F" w:rsidP="0014465E">
      <w:pPr>
        <w:pStyle w:val="ListParagraph"/>
        <w:numPr>
          <w:ilvl w:val="0"/>
          <w:numId w:val="8"/>
        </w:numPr>
        <w:suppressAutoHyphens w:val="0"/>
        <w:overflowPunct w:val="0"/>
        <w:autoSpaceDE w:val="0"/>
        <w:autoSpaceDN w:val="0"/>
        <w:adjustRightInd w:val="0"/>
        <w:spacing w:line="360" w:lineRule="auto"/>
        <w:jc w:val="both"/>
        <w:rPr>
          <w:rFonts w:ascii="Symbol" w:hAnsi="Symbol" w:cs="Symbol"/>
          <w:sz w:val="20"/>
          <w:szCs w:val="20"/>
        </w:rPr>
      </w:pPr>
      <w:r w:rsidRPr="007E2301">
        <w:rPr>
          <w:rFonts w:cs="Times New Roman"/>
          <w:sz w:val="28"/>
          <w:szCs w:val="28"/>
        </w:rPr>
        <w:t xml:space="preserve">MySQL uses a standard form of the well-known SQL data language. </w:t>
      </w:r>
    </w:p>
    <w:p w:rsidR="0010598F" w:rsidRPr="007E2301" w:rsidRDefault="0010598F" w:rsidP="0014465E">
      <w:pPr>
        <w:pStyle w:val="ListParagraph"/>
        <w:numPr>
          <w:ilvl w:val="0"/>
          <w:numId w:val="8"/>
        </w:numPr>
        <w:suppressAutoHyphens w:val="0"/>
        <w:overflowPunct w:val="0"/>
        <w:autoSpaceDE w:val="0"/>
        <w:autoSpaceDN w:val="0"/>
        <w:adjustRightInd w:val="0"/>
        <w:spacing w:line="360" w:lineRule="auto"/>
        <w:ind w:right="20"/>
        <w:jc w:val="both"/>
        <w:rPr>
          <w:rFonts w:ascii="Symbol" w:hAnsi="Symbol" w:cs="Symbol"/>
          <w:sz w:val="20"/>
          <w:szCs w:val="20"/>
        </w:rPr>
      </w:pPr>
      <w:r w:rsidRPr="007E2301">
        <w:rPr>
          <w:rFonts w:cs="Times New Roman"/>
          <w:sz w:val="28"/>
          <w:szCs w:val="28"/>
        </w:rPr>
        <w:t xml:space="preserve">MySQL works on many operating systems and with many languages including PHP, PERL, C, C++, JAVA etc. </w:t>
      </w:r>
    </w:p>
    <w:p w:rsidR="0010598F" w:rsidRPr="007E2301" w:rsidRDefault="0010598F" w:rsidP="0014465E">
      <w:pPr>
        <w:pStyle w:val="ListParagraph"/>
        <w:numPr>
          <w:ilvl w:val="0"/>
          <w:numId w:val="8"/>
        </w:numPr>
        <w:suppressAutoHyphens w:val="0"/>
        <w:overflowPunct w:val="0"/>
        <w:autoSpaceDE w:val="0"/>
        <w:autoSpaceDN w:val="0"/>
        <w:adjustRightInd w:val="0"/>
        <w:spacing w:line="360" w:lineRule="auto"/>
        <w:jc w:val="both"/>
        <w:rPr>
          <w:rFonts w:ascii="Symbol" w:hAnsi="Symbol" w:cs="Symbol"/>
          <w:sz w:val="20"/>
          <w:szCs w:val="20"/>
        </w:rPr>
      </w:pPr>
      <w:r w:rsidRPr="007E2301">
        <w:rPr>
          <w:rFonts w:cs="Times New Roman"/>
          <w:sz w:val="28"/>
          <w:szCs w:val="28"/>
        </w:rPr>
        <w:t xml:space="preserve">MySQL works very quickly and works well even with large data sets. </w:t>
      </w:r>
    </w:p>
    <w:p w:rsidR="0010598F" w:rsidRPr="007E2301" w:rsidRDefault="0010598F" w:rsidP="0014465E">
      <w:pPr>
        <w:pStyle w:val="ListParagraph"/>
        <w:numPr>
          <w:ilvl w:val="0"/>
          <w:numId w:val="8"/>
        </w:numPr>
        <w:suppressAutoHyphens w:val="0"/>
        <w:overflowPunct w:val="0"/>
        <w:autoSpaceDE w:val="0"/>
        <w:autoSpaceDN w:val="0"/>
        <w:adjustRightInd w:val="0"/>
        <w:spacing w:line="360" w:lineRule="auto"/>
        <w:ind w:right="20"/>
        <w:jc w:val="both"/>
        <w:rPr>
          <w:rFonts w:ascii="Symbol" w:hAnsi="Symbol" w:cs="Symbol"/>
          <w:sz w:val="20"/>
          <w:szCs w:val="20"/>
        </w:rPr>
      </w:pPr>
      <w:r w:rsidRPr="007E2301">
        <w:rPr>
          <w:rFonts w:cs="Times New Roman"/>
          <w:sz w:val="28"/>
          <w:szCs w:val="28"/>
        </w:rPr>
        <w:t xml:space="preserve">MySQL is very friendly to PHP, the most appreciated language for web development. </w:t>
      </w:r>
    </w:p>
    <w:p w:rsidR="0010598F" w:rsidRPr="00086E5B" w:rsidRDefault="0010598F" w:rsidP="0014465E">
      <w:pPr>
        <w:pStyle w:val="ListParagraph"/>
        <w:numPr>
          <w:ilvl w:val="0"/>
          <w:numId w:val="8"/>
        </w:numPr>
        <w:suppressAutoHyphens w:val="0"/>
        <w:overflowPunct w:val="0"/>
        <w:autoSpaceDE w:val="0"/>
        <w:autoSpaceDN w:val="0"/>
        <w:adjustRightInd w:val="0"/>
        <w:spacing w:line="360" w:lineRule="auto"/>
        <w:ind w:right="20"/>
        <w:jc w:val="both"/>
        <w:rPr>
          <w:rFonts w:ascii="Symbol" w:hAnsi="Symbol" w:cs="Symbol"/>
          <w:sz w:val="20"/>
          <w:szCs w:val="20"/>
        </w:rPr>
      </w:pPr>
      <w:r w:rsidRPr="007E2301">
        <w:rPr>
          <w:rFonts w:cs="Times New Roman"/>
          <w:sz w:val="28"/>
          <w:szCs w:val="28"/>
        </w:rPr>
        <w:t>MySQL supports large databases, up to 50 million rows or more in a table. The default file size limit for a table is 4GB.</w:t>
      </w:r>
    </w:p>
    <w:p w:rsidR="00086E5B" w:rsidRDefault="00086E5B" w:rsidP="0014465E">
      <w:pPr>
        <w:suppressAutoHyphens w:val="0"/>
        <w:overflowPunct w:val="0"/>
        <w:autoSpaceDE w:val="0"/>
        <w:autoSpaceDN w:val="0"/>
        <w:adjustRightInd w:val="0"/>
        <w:spacing w:line="360" w:lineRule="auto"/>
        <w:ind w:right="20"/>
        <w:jc w:val="both"/>
        <w:rPr>
          <w:rFonts w:ascii="Symbol" w:hAnsi="Symbol" w:cs="Symbol"/>
          <w:sz w:val="20"/>
          <w:szCs w:val="20"/>
        </w:rPr>
      </w:pPr>
    </w:p>
    <w:p w:rsidR="009C06A8" w:rsidRDefault="009C06A8" w:rsidP="0014465E">
      <w:pPr>
        <w:autoSpaceDE w:val="0"/>
        <w:autoSpaceDN w:val="0"/>
        <w:adjustRightInd w:val="0"/>
        <w:spacing w:line="360" w:lineRule="auto"/>
        <w:ind w:left="2880" w:firstLine="720"/>
        <w:jc w:val="both"/>
        <w:rPr>
          <w:rFonts w:cs="Times New Roman"/>
        </w:rPr>
      </w:pPr>
      <w:r>
        <w:rPr>
          <w:rFonts w:cs="Times New Roman"/>
          <w:b/>
          <w:bCs/>
          <w:sz w:val="28"/>
          <w:szCs w:val="28"/>
        </w:rPr>
        <w:t>APPENDIX B</w:t>
      </w:r>
    </w:p>
    <w:p w:rsidR="009C06A8" w:rsidRDefault="009C06A8" w:rsidP="0014465E">
      <w:pPr>
        <w:autoSpaceDE w:val="0"/>
        <w:autoSpaceDN w:val="0"/>
        <w:adjustRightInd w:val="0"/>
        <w:spacing w:line="360" w:lineRule="auto"/>
        <w:jc w:val="both"/>
        <w:rPr>
          <w:rFonts w:cs="Times New Roman"/>
        </w:rPr>
      </w:pPr>
    </w:p>
    <w:p w:rsidR="00881DBB" w:rsidRDefault="00881DBB" w:rsidP="00881DBB">
      <w:pPr>
        <w:autoSpaceDE w:val="0"/>
        <w:autoSpaceDN w:val="0"/>
        <w:adjustRightInd w:val="0"/>
        <w:spacing w:line="360" w:lineRule="auto"/>
        <w:ind w:left="3320"/>
        <w:rPr>
          <w:rFonts w:cs="Times New Roman"/>
        </w:rPr>
      </w:pPr>
      <w:r>
        <w:rPr>
          <w:rFonts w:cs="Times New Roman"/>
          <w:b/>
          <w:bCs/>
          <w:sz w:val="28"/>
          <w:szCs w:val="28"/>
        </w:rPr>
        <w:t>SAMPLE CODING</w:t>
      </w:r>
    </w:p>
    <w:p w:rsidR="00A40FEE" w:rsidRDefault="00881DBB" w:rsidP="0014465E">
      <w:pPr>
        <w:widowControl/>
        <w:suppressAutoHyphens w:val="0"/>
        <w:autoSpaceDE w:val="0"/>
        <w:spacing w:line="360" w:lineRule="auto"/>
        <w:jc w:val="both"/>
        <w:rPr>
          <w:rFonts w:eastAsia="Times New Roman" w:cs="Times New Roman"/>
          <w:b/>
          <w:bCs/>
          <w:sz w:val="28"/>
          <w:szCs w:val="28"/>
          <w:lang w:val="en-IN" w:eastAsia="ar-SA" w:bidi="ar-SA"/>
        </w:rPr>
      </w:pPr>
      <w:r>
        <w:rPr>
          <w:rFonts w:eastAsia="Times New Roman" w:cs="Times New Roman"/>
          <w:b/>
          <w:bCs/>
          <w:sz w:val="28"/>
          <w:szCs w:val="28"/>
          <w:lang w:val="en-IN" w:eastAsia="ar-SA" w:bidi="ar-SA"/>
        </w:rPr>
        <w:t>HOME.JSP</w:t>
      </w:r>
    </w:p>
    <w:p w:rsidR="00881DBB" w:rsidRPr="00881DBB" w:rsidRDefault="00881DBB" w:rsidP="00881DBB">
      <w:pPr>
        <w:widowControl/>
        <w:suppressAutoHyphens w:val="0"/>
        <w:autoSpaceDE w:val="0"/>
        <w:spacing w:line="360" w:lineRule="auto"/>
        <w:jc w:val="both"/>
        <w:rPr>
          <w:rFonts w:eastAsia="Times New Roman" w:cs="Times New Roman"/>
          <w:b/>
          <w:bCs/>
          <w:sz w:val="28"/>
          <w:szCs w:val="28"/>
          <w:lang w:val="en-IN" w:eastAsia="ar-SA" w:bidi="ar-SA"/>
        </w:rPr>
      </w:pP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&lt;!DOCTYPE html PUBLIC "-//W3C//DTD XHTML 1.0 Transitional//EN" "http://www.w3.org/TR/xhtml1/DTD/xhtml1-transitional.dtd"&gt;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&lt;html xmlns="http://www.w3.org/1999/xhtml"&gt;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   session.invalidate(); %&gt;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&lt;head&gt;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&lt;meta http-equiv="Content-Type" content="text/html; charset=iso-8859-1" /&gt;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&lt;title&gt;PHR&lt;/title&gt;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&lt;link href="style.css" rel="stylesheet" type="text/css" /&gt;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&lt;/head&gt;</w:t>
      </w:r>
    </w:p>
    <w:p w:rsidR="00881DBB" w:rsidRPr="00881DBB" w:rsidRDefault="00881DBB" w:rsidP="00A047F4">
      <w:pPr>
        <w:overflowPunct w:val="0"/>
        <w:autoSpaceDE w:val="0"/>
        <w:autoSpaceDN w:val="0"/>
        <w:adjustRightInd w:val="0"/>
        <w:ind w:right="400"/>
        <w:jc w:val="both"/>
        <w:rPr>
          <w:rFonts w:cs="Times New Roman"/>
        </w:rPr>
      </w:pP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&lt;body&gt;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&lt;table width="100%" border="0" cellspacing="0" cellpadding="0"&gt;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&lt;td&gt;&lt;table border="0" align="center" cellpadding="0" cellspacing="0" id="outer"&gt;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&lt;td id="header" valign="top"&gt;&lt;table width="100%" border="0" cellspacing="0" cellpadding="0"&gt;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&lt;td height="10" colspan="2"&gt;&lt;/td&gt;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&lt;td valign="top"&gt;&lt;table width="100%" border="0" cellspacing="0" cellpadding="0"&gt;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&lt;td height="143"&gt;&lt;table width="150%" border="0" cellspacing="0" cellpadding="0"&gt;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&lt;td class="name"&gt;&lt;pre&gt;&lt;b&gt;     Secure Sharing of Personal Health Records</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using Attribute-based Encryption&lt;/b&gt; &lt;/pre&gt;&lt;/td&gt;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&lt;/table&gt;&lt;/td&gt;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&lt;td height="38"&gt;&lt;table border="0" cellspacing="0" cellpadding="0"&gt;</w:t>
      </w:r>
    </w:p>
    <w:p w:rsidR="00881DBB" w:rsidRPr="00881DBB" w:rsidRDefault="00881DBB" w:rsidP="00A047F4">
      <w:pPr>
        <w:overflowPunct w:val="0"/>
        <w:autoSpaceDE w:val="0"/>
        <w:autoSpaceDN w:val="0"/>
        <w:adjustRightInd w:val="0"/>
        <w:ind w:right="400"/>
        <w:jc w:val="both"/>
        <w:rPr>
          <w:rFonts w:cs="Times New Roman"/>
        </w:rPr>
      </w:pP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&lt;/table&gt;&lt;/td&gt;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&lt;/table&gt;&lt;/td&gt;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lastRenderedPageBreak/>
        <w:t xml:space="preserve">        &lt;td width="224" valign="top"&gt;&amp;nbsp;&lt;/td&gt;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&lt;/table&gt;&lt;/td&gt;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&lt;td valign="top"&gt;&lt;table width="942" border="0" cellspacing="0" cellpadding="0"&gt;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&lt;div style="margin: 0px 0px 0px 200px"&gt;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&lt;a href="index.jsp"&gt; &lt;h1&gt; Patients&lt;/h1&gt;&lt;/a&gt;&lt;br&gt;&lt;/br&gt;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&lt;a href="index_1.jsp"&gt; &lt;h1&gt; Doctors&lt;/h1&gt;&lt;/a&gt;&lt;br&gt;&lt;/br&gt;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&lt;a href="index_2.jsp"&gt; &lt;h1&gt; Admin&lt;/h1&gt;&lt;/a&gt;&lt;br&gt;&lt;/br&gt;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&lt;a href="cloud.jsp"&gt; &lt;h1&gt; Health care&lt;/h1&gt;&lt;/a&gt;&lt;br&gt;&lt;/br&gt;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 String msg=request.getParameter("msg");</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if(msg != null){</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 msg %&gt;</w:t>
      </w:r>
    </w:p>
    <w:p w:rsidR="00881DBB" w:rsidRPr="00881DBB" w:rsidRDefault="00881DBB" w:rsidP="00A047F4">
      <w:pPr>
        <w:overflowPunct w:val="0"/>
        <w:autoSpaceDE w:val="0"/>
        <w:autoSpaceDN w:val="0"/>
        <w:adjustRightInd w:val="0"/>
        <w:ind w:right="400"/>
        <w:jc w:val="both"/>
        <w:rPr>
          <w:rFonts w:cs="Times New Roman"/>
        </w:rPr>
      </w:pP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w:t>
      </w:r>
    </w:p>
    <w:p w:rsidR="00881DBB" w:rsidRPr="00881DBB" w:rsidRDefault="00881DBB" w:rsidP="00A047F4">
      <w:pPr>
        <w:overflowPunct w:val="0"/>
        <w:autoSpaceDE w:val="0"/>
        <w:autoSpaceDN w:val="0"/>
        <w:adjustRightInd w:val="0"/>
        <w:ind w:right="400"/>
        <w:jc w:val="both"/>
        <w:rPr>
          <w:rFonts w:cs="Times New Roman"/>
        </w:rPr>
      </w:pP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w:t>
      </w:r>
    </w:p>
    <w:p w:rsidR="00881DBB" w:rsidRPr="00881DBB" w:rsidRDefault="00881DBB" w:rsidP="00A047F4">
      <w:pPr>
        <w:overflowPunct w:val="0"/>
        <w:autoSpaceDE w:val="0"/>
        <w:autoSpaceDN w:val="0"/>
        <w:adjustRightInd w:val="0"/>
        <w:ind w:right="400"/>
        <w:jc w:val="both"/>
        <w:rPr>
          <w:rFonts w:cs="Times New Roman"/>
        </w:rPr>
      </w:pP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&lt;/div&gt;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&lt;/table&gt;&lt;/td&gt;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&lt;/table&gt;&lt;/td&gt;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 xml:space="preserve">  &lt;/tr&gt;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&lt;/table&gt;</w:t>
      </w:r>
    </w:p>
    <w:p w:rsidR="00881DBB" w:rsidRPr="00881DBB" w:rsidRDefault="00881DBB" w:rsidP="00A047F4">
      <w:pPr>
        <w:overflowPunct w:val="0"/>
        <w:autoSpaceDE w:val="0"/>
        <w:autoSpaceDN w:val="0"/>
        <w:adjustRightInd w:val="0"/>
        <w:ind w:right="400"/>
        <w:jc w:val="both"/>
        <w:rPr>
          <w:rFonts w:cs="Times New Roman"/>
        </w:rPr>
      </w:pPr>
      <w:r w:rsidRPr="00881DBB">
        <w:rPr>
          <w:rFonts w:cs="Times New Roman"/>
        </w:rPr>
        <w:t>&lt;/body&gt;</w:t>
      </w:r>
    </w:p>
    <w:p w:rsidR="00C21BEB" w:rsidRDefault="00881DBB" w:rsidP="00A047F4">
      <w:pPr>
        <w:overflowPunct w:val="0"/>
        <w:autoSpaceDE w:val="0"/>
        <w:autoSpaceDN w:val="0"/>
        <w:adjustRightInd w:val="0"/>
        <w:ind w:right="400"/>
        <w:jc w:val="both"/>
        <w:rPr>
          <w:rFonts w:cs="Times New Roman"/>
        </w:rPr>
      </w:pPr>
      <w:r w:rsidRPr="00881DBB">
        <w:rPr>
          <w:rFonts w:cs="Times New Roman"/>
        </w:rPr>
        <w:t>&lt;/html&gt;</w:t>
      </w:r>
    </w:p>
    <w:p w:rsidR="00881DBB" w:rsidRPr="00A047F4" w:rsidRDefault="00A047F4" w:rsidP="00A047F4">
      <w:pPr>
        <w:overflowPunct w:val="0"/>
        <w:autoSpaceDE w:val="0"/>
        <w:autoSpaceDN w:val="0"/>
        <w:adjustRightInd w:val="0"/>
        <w:ind w:right="400"/>
        <w:jc w:val="both"/>
        <w:rPr>
          <w:rFonts w:cs="Times New Roman"/>
          <w:b/>
        </w:rPr>
      </w:pPr>
      <w:r w:rsidRPr="00A047F4">
        <w:rPr>
          <w:rFonts w:cs="Times New Roman"/>
          <w:b/>
        </w:rPr>
        <w:t>CLOUD.JSP</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&lt;html xmlns="http://www.w3.org/1999/xhtml"&gt;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 page import="java.sql.*" %&gt;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&lt;head&gt;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&lt;meta http-equiv="Content-Type" content="text/html; charset=iso-8859-1" /&gt;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&lt;title&gt;&lt;/title&gt;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&lt;link href="style.css" rel="stylesheet" type="text/css" /&gt;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&lt;/head&gt;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&lt;body&gt;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 width="100%"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&lt;td&gt;&lt;table border="0" align="center" cellpadding="0" cellspacing="0" id="outer"&gt;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id="header" valign="top"&gt;&lt;table width="100%"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height="10" colspan="2"&gt;&lt;/td&gt;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valign="top"&gt;&lt;table width="100%"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height="143"&gt;&lt;table width="150%"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class="name"&gt;&lt;pre&gt;&lt;b&gt;     Secure Sharing of Personal Health Records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using Attribute-based Encryption&lt;/b&gt; &lt;/pre&gt;&lt;/td&gt;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height="38"&gt;&lt;table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class="toplinks"&gt;&lt;a href="Home.jsp"&gt;Homepage&lt;/a&gt;&lt;/td&gt;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width="224" valign="top"&gt;&amp;nbsp;&lt;/td&gt;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valign="top"&gt;&lt;table width="942"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&lt;div style=""&gt;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 style="overflow: auto;height: 100px;"border="1" &gt; &lt;tbody&gt;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&lt;label&gt; users&lt;/label&gt;&lt;br&gt;&lt;/br&gt;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50px;width:100px;color: #A6EF00"&gt;&lt;h2&gt;UID&lt;/h2&gt;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50px;width:100px;color: #A6EF00""&gt;&lt;h2&gt; Disease&lt;/h2&gt;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50px;width:100px;color: #A6EF00"&gt;&lt;h2&gt; Symptoms&lt;/h2&gt;  &lt;/td&gt;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50px;width:100px;color: #A6EF00"&gt;&lt;h2&gt; Date  &lt;/h2&gt;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50px;width:100px;color: #A6EF00"&gt;&lt;h2&gt;  Blood Group&lt;/h2&gt;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50px;width:100px;color: #A6EF00"&gt;&lt;h2&gt; Doctor Name&lt;/h2&gt;&lt;/td&gt;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50px;width:100px;color: #A6EF00"&gt;&lt;h2&gt; Prescription&lt;/h2&gt;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50px;width:100px;color: #A6EF00"&gt; &lt;h2&gt; comments&lt;/h2&gt; &lt;/td&gt;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50px;width:100px;color: #A6EF00"&gt;&lt;h2&gt; Date  &lt;/h2&gt; &lt;/td&gt;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String uid="555";</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Statement st;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try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Class.forName("com.mysql.jdbc.Driver");</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Connection con = DriverManager.getConnection("jdbc:mysql://localhost:3306/cloud","root","admin");</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String qry="select * from user_tbl";</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st = con.createStatement();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ResultSet  rs = st.executeQuery(qry);</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while(rs.next())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50px;width:100px"&gt;&lt;b&gt;&lt;%=rs.getString(1)%&gt;&lt;/b&gt;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50px;width:100px"&gt;&lt;b&gt;&lt;%=rs.getString(2)%&gt;&lt;/b&gt;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50px;width:100px"&gt;&lt;b&gt;&lt;%=rs.getString(3)%&gt;&lt;/b&gt;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50px;width:100px"&gt;&lt;b&gt;&lt;%=rs.getString(4)%&gt; &lt;/b&gt; &lt;/td&gt;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50px;width:100px"&gt;&lt;b&gt;&lt;%=rs.getString(5)%&gt; &lt;/b&gt;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50px;width:100px"&gt;&lt;b&gt;&lt;%=rs.getString(6)%&gt;&lt;/b&gt;  &lt;/td&gt;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50px;width:100px"&gt;&lt;b&gt;&lt;%=rs.getString(7)%&gt;&lt;/b&gt;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50px;width:100px"&gt;&lt;b&gt;&lt;%=rs.getString(8)%&gt;&lt;/b&gt;  &lt;/td&gt;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 style="height: 50px;width:100px"&gt;&lt;b&gt;&lt;%=rs.getString(9)%&gt;&lt;/b&gt;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&lt;/tr&gt;&lt;tr&gt;&lt;/tr&gt;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catch (Exception e)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e.printStackTrace();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&lt;/tbody&gt;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&lt;/div&gt;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&lt;/body&gt;</w:t>
      </w:r>
    </w:p>
    <w:p w:rsidR="00B24E5F"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&lt;/html&gt;</w:t>
      </w:r>
    </w:p>
    <w:p w:rsidR="00B24E5F" w:rsidRDefault="00B24E5F" w:rsidP="0014465E">
      <w:pPr>
        <w:overflowPunct w:val="0"/>
        <w:autoSpaceDE w:val="0"/>
        <w:autoSpaceDN w:val="0"/>
        <w:adjustRightInd w:val="0"/>
        <w:spacing w:line="360" w:lineRule="auto"/>
        <w:ind w:firstLine="720"/>
        <w:jc w:val="both"/>
        <w:rPr>
          <w:rFonts w:cs="Times New Roman"/>
          <w:sz w:val="28"/>
          <w:szCs w:val="28"/>
        </w:rPr>
      </w:pPr>
    </w:p>
    <w:p w:rsidR="00A047F4" w:rsidRPr="00A047F4" w:rsidRDefault="00A047F4" w:rsidP="0014465E">
      <w:pPr>
        <w:overflowPunct w:val="0"/>
        <w:autoSpaceDE w:val="0"/>
        <w:autoSpaceDN w:val="0"/>
        <w:adjustRightInd w:val="0"/>
        <w:spacing w:line="360" w:lineRule="auto"/>
        <w:ind w:firstLine="720"/>
        <w:jc w:val="both"/>
        <w:rPr>
          <w:rFonts w:cs="Times New Roman"/>
          <w:b/>
          <w:sz w:val="28"/>
          <w:szCs w:val="28"/>
        </w:rPr>
      </w:pPr>
      <w:r w:rsidRPr="00A047F4">
        <w:rPr>
          <w:rFonts w:cs="Times New Roman"/>
          <w:b/>
          <w:sz w:val="28"/>
          <w:szCs w:val="28"/>
        </w:rPr>
        <w:t>ENCRYPT.JSP</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&lt;!DOCTYPE html PUBLIC "-//W3C//DTD XHTML 1.0 Transitional//EN" "http://www.w3.org/TR/xhtml1/DTD/xhtml1-transitional.dtd"&gt;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&lt;html xmlns="http://www.w3.org/1999/xhtml"&gt;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&lt;%@page contentType="text/html" import="java.util.*" %&gt;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 page import="java.sql.*" %&gt;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&lt;%@page import="java.io.InputStream"%&gt;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&lt;%@page import="java.io.File"%&gt;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&lt;script type="text/javascript" src="includes/JBAJSencrypt.js"&gt;&lt;/script&gt;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&lt;head&gt;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&lt;script language="JavaScript"&gt;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decode='function dc(e){var ds="";for(i=0;i&lt;e.length;i+=2){'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'ds+=String.fromCharCode(parseInt(e.substring(i,i+2), 16));}return ds;}document.write(dc(ep));';</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ec(s){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to encrypt any string with byte ranges from 0 To 255</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es="", ct="", nc;</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//Build ASCII table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for(c=0;c&lt;=255;c++) ct+=String.fromCharCode(c);</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for(i=0;i&lt;s.length;i++){</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//Convert the ASCII key code of the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//current char to its hexadecimal equivalent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nc=ct.indexOf(s.charAt(i)).toString(16);</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hex string is not 2 chars then add a 0 before it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if(nc.length!=2) nc="0"+nc;</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es+=nc;</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return es;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dc(e){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to decrypt string encrypted with HEX encryption</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ds="";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for(i=0;i&lt;e.length;i+=2){</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//Get two chars and then convert them</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//from hexadecimal to an ASCII char</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ds+=String.fromCharCode(parseInt(e.substring(i,i+2), 16));</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return ds;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encrypt(){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window.status="Encrypting page...";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document.getElementById("chk2").checked==true){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pagecontent=document.pageprotector.dis.value;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document.pageprotector.dis.value=ec(pagecontent);}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document.getElementById("chk3").checked==true){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pagecontent=document.pageprotector.sym.value;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document.pageprotector.sym.value=ec(pagecontent);}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document.getElementById("chk4").checked==true){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pagecontent=document.pageprotector.bg.value;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document.pageprotector.bg.value=ec(pagecontent);}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if( document.getElementById("chk5").checked==true){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pagecontent=document.pageprotector.dname.value;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document.pageprotector.dname.value=ec(pagecontent);}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document.getElementById("chk6").checked==true){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pagecontent=document.pageprotector.pres.value;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document.pageprotector.pres.value=ec(pagecontent);}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document.getElementById("chk7").checked==true){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pagecontent=document.pageprotector.cmd.value;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document.pageprotector.cmd.value=ec(pagecontent);}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document.getElementById("chk8").checked==true){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pagecontent=document.pageprotector.ddate.value;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document.pageprotector.ddate.value=ec(pagecontent);}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window.status="";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decrypt(){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window.status="Decrypting page...";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document.getElementById("chk2").checked==true){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pagecontent=document.pageprotector.dis.value;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document.pageprotector.dis.value=dc(pagecontent);}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document.getElementById("chk3").checked==true){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pagecontent=document.pageprotector.sym.value;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document.pageprotector.sym.value=dc(pagecontent);}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if( document.getElementById("chk4").checked==true){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pagecontent=document.pageprotector.bg.value;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document.pageprotector.bg.value=dc(pagecontent);}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document.getElementById("chk5").checked==true){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pagecontent=document.pageprotector.dname.value;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document.pageprotector.dname.value=dc(pagecontent);}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document.getElementById("chk6").checked==true){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pagecontent=document.pageprotector.pres.value;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document.pageprotector.pres.value=dc(pagecontent);}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document.getElementById("chk7").checked==true){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pagecontent=document.pageprotector.cmd.value;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document.pageprotector.cmd.value=dc(pagecontent);}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document.getElementById("chk8").checked==true){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pagecontent=document.pageprotector.ddate.value;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document.pageprotector.ddate.value=dc(pagecontent);}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window.status="";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protectpage(){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pagecontent=document.pageprotector.pagehtml.value;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//Build the encrypted page, also note that the decryption</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//code is also encrypted using the escape method</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protected="&lt;html&gt;&lt;body&gt;&lt;script&gt;var ep=\"" + pagecontent + "\";eval(unescape(\"" + escape(decode) + "\"));&lt;\/script&gt;&lt;\/body&gt;&lt;\/html&gt;";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document.pageprotector.pagehtml.value=protected;</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document.pageprotector.pagehtml.focus();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window.status="";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alert("Page was protected succesfully");</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selectall(){</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document.pageprotector.pagehtml.focus();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document.pageprotector.pagehtml.select();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update(){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uid1= document.getElementById('uid1').value;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var dis= document.getElementById('dis').value;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var sym= document.getElementById('sym').value;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var bg= document.getElementById('bg').value;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var dname= document.getElementById('dname').value;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var pres= document.getElementById("pres").value;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var cmd= document.getElementById("cmd").value;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var ddate= document.getElementById("ddate").value;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alert(combo);</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window.location ="Admin_update.jsp?uid1="+uid1+"&amp;dis="+dis+"&amp;sym="+sym+"&amp;bg="+bg+"&amp;dname="+dname+"&amp;pres="+pres+"&amp;cmd="+cmd+"&amp;ddate="+ddate;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getRandomNum(lbound, ubound)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return (Math.floor(Math.random() * (ubound - lbound)) + lbound);</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function getRandomChar(number, lower, upper, other, extra)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numberChars = "0123456789";</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lowerChars = "abcdefghijklmnopqrstuvwxyz";</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upperChars = "ABCDEFGHIJKLMNOPQRSTUVWXYZ";</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otherChars = "`~!@#$%^&amp;*()-_=+[{]}\\|;:'\",&lt;.&gt;/?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charSet = extra;</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(number == true)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charSet += numberChars;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(lower == true)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charSet += lowerChars;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(upper == true)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charSet += upperChars;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(other == true)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charSet += otherChars;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return charSet.charAt(getRandomNum(0, charSet.length));</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function getPassword(length, extraChars, firstNumber, firstLower, firstUpper, firstOther,</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latterNumber, latterLower, latterUpper, latterOther) {</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var rc =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if (length &gt; 0)</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rc = rc + getRandomChar(firstNumber, firstLower, firstUpper, firstOther, extraChars);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for (var idx = 1; idx &lt; length; ++idx)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rc = rc + getRandomChar(latterNumber, latterLower, latterUpper, latterOther, extraChars);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return rc;</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&lt;/script&gt;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&lt;meta http-equiv="Content-Type" content="text/html; charset=iso-8859-1" /&gt;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&lt;title&gt;Secue&lt;/title&gt;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&lt;link href="style.css" rel="stylesheet" type="text/css" /&gt;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&lt;/head&gt;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&lt;body&gt;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String uid=request.getParameter("uid");</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Statement st;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try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Class.forName("com.mysql.jdbc.Driver");</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Connection con = DriverManager.getConnection("jdbc:mysql://localhost:3306/cloud","root","admin");</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String qry="select * from user_tbl where uid='"+uid+"'";</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st = con.createStatement();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 xml:space="preserve">               ResultSet  rs = st.executeQuery(qry);</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if(rs.next())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 width="100%"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&lt;td&gt;&lt;table border="0" align="center" cellpadding="0" cellspacing="0" id="outer"&gt;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id="header" valign="top"&gt;&lt;table width="100%"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height="10" colspan="2"&gt;&lt;/td&gt;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valign="top"&gt;&lt;table width="100%"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height="143"&gt;&lt;table width="100%"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class="name"&gt;&lt;pre&gt;&lt;b&gt;     Secure Sharing of Personal Health Records</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using Attribute-based Encryption&lt;/b&gt; &lt;/pre&gt;&lt;/td&gt;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height="38"&gt;&lt;table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class="toplinks"&gt;&lt;a href="Home.jsp"&gt;Homepage&lt;/a&gt;&lt;/td&gt;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class="sap"&gt;|&lt;/td&gt;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class="toplinks"&gt;&lt;a href=""&gt;Inbox&lt;/a&gt;&lt;/td&gt;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class="sap"&gt;|&lt;/td&gt;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class="toplinks"&gt;&lt;a href="Home.jsp"&gt;Signout&lt;/a&gt;&lt;/td&gt;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class="sap"&gt;|&lt;/td&gt;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class="toplinks"&gt;&lt;a href="Admin_search.jsp"&gt;Admin&lt;/a&gt;&lt;/td&gt;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 xml:space="preserve">                &lt;td class="sap"&gt;|&lt;/td&gt;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class="toplinks"&gt;&lt;a href="admin_view.jsp?uid=&lt;%= uid %&gt;"&gt;Profile&lt;/a&gt;&lt;/td&gt;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class="sap"&gt;|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class="toplinks"&gt; &lt;a href="compose.jsp"&gt;Compose&lt;/a&gt;&lt;/td&gt;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class="sap"&gt;|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width="224"  valign="top"&gt;&amp;nbsp;&lt;/td&gt;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&lt;/table&gt; &lt;/td&gt;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&lt;td valign="top"&gt;&lt;table width="942" border="0" cellspacing="0" cellpadding="0"&gt;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&lt;form name="pageprotector"action="Admin_update.jsp"&gt;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&lt;div style="margin: 0px 0px 0px 300px"&gt;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&lt;label&gt;Enter your Problems            &lt;/label&gt;&lt;br&gt;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&lt;pre&gt;&lt;input type="checkbox" name="chk1"id="chk1" value=""&gt;&lt;/input&gt;&lt;label&gt;UID      &lt;/label&gt;        &lt;input type=text value="&lt;%= uid %&gt;" size="30"id="uid1"name=uid1&gt;&lt;br&gt;&lt;/pre&gt;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&lt;pre&gt;&lt;input type="checkbox" name="chk2"id="chk2" value=""&gt;&lt;/input&gt;&lt;label&gt;Disease          &lt;/label&gt;&lt;input type=text value="&lt;%= rs.getString(2) %&gt;"style="height: 50px;width: 200px"id="dis"name=dis&gt;&lt;br&gt;&lt;/pre&gt;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&lt;pre&gt;&lt;input type="checkbox" name="chk3"id="chk3" value=""&gt;&lt;/input&gt;&lt;label&gt;Symptoms         &lt;/label&gt;&lt;input type=text style="height: 50px;width: 200px" value="&lt;%= rs.getString(3) %&gt;"id="sym"name=sym&gt;&lt;br&gt;&lt;/pre&gt;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&lt;pre&gt;&lt;input type="checkbox" name="chk4"id="chk4" value=""&gt;&lt;/input&gt;&lt;label&gt;Blood Group      &lt;/label&gt;&lt;input type=text value="&lt;%= rs.getString(4) %&gt;" size="30"id="bg"name=bg&gt;&lt;br&gt;&lt;/pre&gt;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&lt;pre&gt;&lt;input type="checkbox" name="chk5"id="chk5" value=""&gt;&lt;/input&gt;&lt;label&gt;Doctor Name   &lt;/label&gt;   &lt;input type=text </w:t>
      </w:r>
      <w:r w:rsidRPr="00A047F4">
        <w:rPr>
          <w:rFonts w:cs="Times New Roman"/>
          <w:sz w:val="28"/>
          <w:szCs w:val="28"/>
        </w:rPr>
        <w:lastRenderedPageBreak/>
        <w:t>id="dname"size="30"value="&lt;%= rs.getString("dname") %&gt;"name=dname&gt;&lt;br&gt;&lt;/pre&gt;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&lt;pre&gt;&lt;input type="checkbox" name="chk6"id="chk6" value=""&gt;&lt;/input&gt;&lt;label&gt;Prescription  &lt;/label&gt;   &lt;input  style="height: 50px;width: 200px" value="&lt;%= rs.getString(7) %&gt;"id="pres"type=text name=pres&gt;&lt;br&gt;&lt;/pre&gt;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&lt;pre&gt;&lt;input type="checkbox" name="chk7"id="chk7" value=""&gt;&lt;/input&gt;&lt;label&gt;comments         &lt;/label&gt;&lt;input type=text value="&lt;%= rs.getString("cmd") %&gt;"style="height: 50px;width: 200px"id="cmd"name=cmd&gt;&lt;br&gt;&lt;/pre&gt;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&lt;pre&gt;&lt;input type="checkbox" name="chk8"id="chk8" value=""&gt;&lt;/input&gt;   &lt;label&gt;Date       &lt;/label&gt;   &lt;input type=text size="30"name=ddate id="ddate" value="  &lt;%= new java.util.Date() %&gt; "&lt;br&gt;&lt;/pre&gt;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&lt;pre&gt;&lt;input type="checkbox" name="chk9"id="chk9" value=""&gt;&lt;/input&gt;&lt;label&gt;Generate Key  &lt;/label&gt;   &lt;input type=text value="" size="30"id="key"name=key&gt;&lt;br&gt; &lt;/pre&gt;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&lt;table width=80% border=0&gt;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 align=center&gt;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 border=0&gt;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&lt;input type=hidden name=firstNumber checked&gt;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&lt;input type=hidden name=firstLower checked&gt;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&lt;input type=hidden name=firstUpper checked&gt;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&lt;input type=hidden name=firstOther&gt;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&lt;input type=checkbox name=latterNumber checked&gt;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&lt;input type=checkbox name=latterLower checked&gt;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&lt;input type=checkbox name=latterUpper checked&gt;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&lt;input type=checkbox name=latterOther&gt;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&lt;input type=hidden name=passwordLength value="5" size=3&gt;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&lt;input type=hidden name=extraChars size=20&gt;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&lt;tr align=center&gt;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&lt;td&gt;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&lt;p&gt;&lt;input type="button" value=" Encrypt " name="B1" onClick="encrypt();" class="form_s kin"&gt;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&lt;input type="button" value="Decrypt" name="B2" onClick="decrypt();" class="form_skin"&gt;&lt;/input&gt;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&lt;font size=2&gt;&lt;input type=submit name=submit  value="UPDATE"&gt;&lt;/input&gt;&lt;/font&gt;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&lt;/div&gt;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lastRenderedPageBreak/>
        <w:t xml:space="preserve">        &lt;/form&gt;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&lt;input type=submit value="Generate Key" onClick="document.pageprotector.key.value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getPassword(document.pageprotector.passwordLength.value, document.pageprotector.extraChars.value,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document.pageprotector.firstNumber.checked, document.pageprotector.firstLower.checked,</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document.pageprotector.firstUpper.checked, document.pageprotector.firstOther.checked,</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document.pageprotector.latterNumber.checked, document.pageprotector.latterLower.checked,</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document.pageprotector.latterUpper.checked, document.pageprotector.latterOther.checked);"&gt;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&lt;/table&gt;&lt;/td&gt;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&lt;/tr&gt;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&lt;/table&gt;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&lt;%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else{</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catch (Exception e) {</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e.printStackTrace();</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w:t>
      </w:r>
    </w:p>
    <w:p w:rsidR="00A047F4" w:rsidRPr="00A047F4" w:rsidRDefault="00A047F4" w:rsidP="00A047F4">
      <w:pPr>
        <w:overflowPunct w:val="0"/>
        <w:autoSpaceDE w:val="0"/>
        <w:autoSpaceDN w:val="0"/>
        <w:adjustRightInd w:val="0"/>
        <w:ind w:firstLine="720"/>
        <w:jc w:val="both"/>
        <w:rPr>
          <w:rFonts w:cs="Times New Roman"/>
          <w:sz w:val="28"/>
          <w:szCs w:val="28"/>
        </w:rPr>
      </w:pP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 xml:space="preserve">    %&gt;</w:t>
      </w:r>
    </w:p>
    <w:p w:rsidR="00A047F4" w:rsidRPr="00A047F4"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&lt;/body&gt;</w:t>
      </w:r>
    </w:p>
    <w:p w:rsidR="00B24E5F" w:rsidRDefault="00A047F4" w:rsidP="00A047F4">
      <w:pPr>
        <w:overflowPunct w:val="0"/>
        <w:autoSpaceDE w:val="0"/>
        <w:autoSpaceDN w:val="0"/>
        <w:adjustRightInd w:val="0"/>
        <w:ind w:firstLine="720"/>
        <w:jc w:val="both"/>
        <w:rPr>
          <w:rFonts w:cs="Times New Roman"/>
          <w:sz w:val="28"/>
          <w:szCs w:val="28"/>
        </w:rPr>
      </w:pPr>
      <w:r w:rsidRPr="00A047F4">
        <w:rPr>
          <w:rFonts w:cs="Times New Roman"/>
          <w:sz w:val="28"/>
          <w:szCs w:val="28"/>
        </w:rPr>
        <w:t>&lt;/html&gt;</w:t>
      </w:r>
    </w:p>
    <w:p w:rsidR="00B24E5F" w:rsidRDefault="00B24E5F" w:rsidP="00A047F4">
      <w:pPr>
        <w:overflowPunct w:val="0"/>
        <w:autoSpaceDE w:val="0"/>
        <w:autoSpaceDN w:val="0"/>
        <w:adjustRightInd w:val="0"/>
        <w:ind w:firstLine="720"/>
        <w:jc w:val="both"/>
        <w:rPr>
          <w:rFonts w:cs="Times New Roman"/>
          <w:sz w:val="28"/>
          <w:szCs w:val="28"/>
        </w:rPr>
      </w:pPr>
    </w:p>
    <w:p w:rsidR="00ED79F1" w:rsidRDefault="00ED79F1" w:rsidP="00A047F4">
      <w:pPr>
        <w:overflowPunct w:val="0"/>
        <w:autoSpaceDE w:val="0"/>
        <w:autoSpaceDN w:val="0"/>
        <w:adjustRightInd w:val="0"/>
        <w:ind w:firstLine="720"/>
        <w:jc w:val="both"/>
      </w:pPr>
    </w:p>
    <w:p w:rsidR="00D9304E" w:rsidRDefault="00ED79F1" w:rsidP="00A047F4">
      <w:pPr>
        <w:tabs>
          <w:tab w:val="left" w:pos="2220"/>
        </w:tabs>
        <w:jc w:val="both"/>
      </w:pPr>
      <w:r>
        <w:tab/>
      </w:r>
    </w:p>
    <w:p w:rsidR="00D9304E" w:rsidRDefault="00D9304E">
      <w:pPr>
        <w:widowControl/>
        <w:suppressAutoHyphens w:val="0"/>
        <w:spacing w:after="200" w:line="276" w:lineRule="auto"/>
      </w:pPr>
      <w:r>
        <w:br w:type="page"/>
      </w:r>
    </w:p>
    <w:p w:rsidR="00ED79F1" w:rsidRDefault="00D9304E" w:rsidP="00D9304E">
      <w:pPr>
        <w:tabs>
          <w:tab w:val="left" w:pos="2220"/>
        </w:tabs>
        <w:jc w:val="center"/>
        <w:rPr>
          <w:b/>
          <w:sz w:val="28"/>
          <w:szCs w:val="28"/>
        </w:rPr>
      </w:pPr>
      <w:r>
        <w:rPr>
          <w:b/>
          <w:noProof/>
          <w:sz w:val="28"/>
          <w:szCs w:val="28"/>
          <w:lang w:eastAsia="en-US" w:bidi="ar-SA"/>
        </w:rPr>
        <w:lastRenderedPageBreak/>
        <w:t>A</w:t>
      </w:r>
      <w:r>
        <w:rPr>
          <w:b/>
          <w:sz w:val="28"/>
          <w:szCs w:val="28"/>
        </w:rPr>
        <w:t>P</w:t>
      </w:r>
      <w:r w:rsidRPr="00D9304E">
        <w:rPr>
          <w:b/>
          <w:sz w:val="28"/>
          <w:szCs w:val="28"/>
        </w:rPr>
        <w:t>PENDIX C</w:t>
      </w:r>
    </w:p>
    <w:p w:rsidR="00D9304E" w:rsidRDefault="002854DF" w:rsidP="00D9304E">
      <w:pPr>
        <w:tabs>
          <w:tab w:val="left" w:pos="2220"/>
        </w:tabs>
        <w:rPr>
          <w:b/>
          <w:sz w:val="28"/>
          <w:szCs w:val="28"/>
        </w:rPr>
      </w:pPr>
      <w:r>
        <w:rPr>
          <w:b/>
          <w:noProof/>
          <w:sz w:val="28"/>
          <w:szCs w:val="28"/>
          <w:lang w:eastAsia="en-US" w:bidi="ar-SA"/>
        </w:rPr>
        <w:drawing>
          <wp:anchor distT="0" distB="0" distL="0" distR="0" simplePos="0" relativeHeight="251664896" behindDoc="0" locked="0" layoutInCell="1" allowOverlap="1">
            <wp:simplePos x="0" y="0"/>
            <wp:positionH relativeFrom="column">
              <wp:align>center</wp:align>
            </wp:positionH>
            <wp:positionV relativeFrom="paragraph">
              <wp:posOffset>261620</wp:posOffset>
            </wp:positionV>
            <wp:extent cx="5943600" cy="3838575"/>
            <wp:effectExtent l="19050" t="0" r="0" b="0"/>
            <wp:wrapTopAndBottom/>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5943600" cy="3838575"/>
                    </a:xfrm>
                    <a:prstGeom prst="rect">
                      <a:avLst/>
                    </a:prstGeom>
                    <a:solidFill>
                      <a:srgbClr val="FFFFFF"/>
                    </a:solidFill>
                    <a:ln w="9525">
                      <a:noFill/>
                      <a:miter lim="800000"/>
                      <a:headEnd/>
                      <a:tailEnd/>
                    </a:ln>
                  </pic:spPr>
                </pic:pic>
              </a:graphicData>
            </a:graphic>
          </wp:anchor>
        </w:drawing>
      </w:r>
      <w:r w:rsidR="00D9304E">
        <w:rPr>
          <w:b/>
          <w:sz w:val="28"/>
          <w:szCs w:val="28"/>
        </w:rPr>
        <w:t>SCREEN SHOTS</w:t>
      </w:r>
    </w:p>
    <w:p w:rsidR="00D83559" w:rsidRDefault="00D83559" w:rsidP="00D9304E">
      <w:pPr>
        <w:tabs>
          <w:tab w:val="left" w:pos="2220"/>
        </w:tabs>
        <w:rPr>
          <w:b/>
          <w:sz w:val="28"/>
          <w:szCs w:val="28"/>
        </w:rPr>
      </w:pPr>
    </w:p>
    <w:p w:rsidR="002854DF" w:rsidRDefault="00C025E0" w:rsidP="002854DF">
      <w:r>
        <w:rPr>
          <w:b/>
          <w:noProof/>
          <w:sz w:val="28"/>
          <w:szCs w:val="28"/>
          <w:lang w:eastAsia="en-US" w:bidi="ar-SA"/>
        </w:rPr>
        <w:drawing>
          <wp:anchor distT="0" distB="0" distL="0" distR="0" simplePos="0" relativeHeight="251665920" behindDoc="0" locked="0" layoutInCell="1" allowOverlap="1">
            <wp:simplePos x="0" y="0"/>
            <wp:positionH relativeFrom="column">
              <wp:posOffset>9525</wp:posOffset>
            </wp:positionH>
            <wp:positionV relativeFrom="paragraph">
              <wp:posOffset>205105</wp:posOffset>
            </wp:positionV>
            <wp:extent cx="5938520" cy="4067175"/>
            <wp:effectExtent l="19050" t="0" r="5080" b="0"/>
            <wp:wrapTopAndBottom/>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srcRect/>
                    <a:stretch>
                      <a:fillRect/>
                    </a:stretch>
                  </pic:blipFill>
                  <pic:spPr bwMode="auto">
                    <a:xfrm>
                      <a:off x="0" y="0"/>
                      <a:ext cx="5938520" cy="4067175"/>
                    </a:xfrm>
                    <a:prstGeom prst="rect">
                      <a:avLst/>
                    </a:prstGeom>
                    <a:solidFill>
                      <a:srgbClr val="FFFFFF"/>
                    </a:solidFill>
                    <a:ln w="9525">
                      <a:noFill/>
                      <a:miter lim="800000"/>
                      <a:headEnd/>
                      <a:tailEnd/>
                    </a:ln>
                  </pic:spPr>
                </pic:pic>
              </a:graphicData>
            </a:graphic>
          </wp:anchor>
        </w:drawing>
      </w:r>
      <w:r w:rsidR="00D83559">
        <w:rPr>
          <w:b/>
          <w:sz w:val="28"/>
          <w:szCs w:val="28"/>
        </w:rPr>
        <w:br w:type="page"/>
      </w:r>
    </w:p>
    <w:p w:rsidR="00D83559" w:rsidRDefault="00C025E0">
      <w:pPr>
        <w:widowControl/>
        <w:suppressAutoHyphens w:val="0"/>
        <w:spacing w:after="200" w:line="276" w:lineRule="auto"/>
        <w:rPr>
          <w:b/>
          <w:sz w:val="28"/>
          <w:szCs w:val="28"/>
        </w:rPr>
      </w:pPr>
      <w:r>
        <w:rPr>
          <w:b/>
          <w:noProof/>
          <w:sz w:val="28"/>
          <w:szCs w:val="28"/>
          <w:lang w:eastAsia="en-US" w:bidi="ar-SA"/>
        </w:rPr>
        <w:lastRenderedPageBreak/>
        <w:drawing>
          <wp:anchor distT="0" distB="0" distL="0" distR="0" simplePos="0" relativeHeight="251667968" behindDoc="0" locked="0" layoutInCell="1" allowOverlap="1">
            <wp:simplePos x="0" y="0"/>
            <wp:positionH relativeFrom="column">
              <wp:align>center</wp:align>
            </wp:positionH>
            <wp:positionV relativeFrom="paragraph">
              <wp:posOffset>4219575</wp:posOffset>
            </wp:positionV>
            <wp:extent cx="5938520" cy="4629150"/>
            <wp:effectExtent l="19050" t="0" r="5080" b="0"/>
            <wp:wrapTopAndBottom/>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5938520" cy="4629150"/>
                    </a:xfrm>
                    <a:prstGeom prst="rect">
                      <a:avLst/>
                    </a:prstGeom>
                    <a:solidFill>
                      <a:srgbClr val="FFFFFF"/>
                    </a:solidFill>
                    <a:ln w="9525">
                      <a:noFill/>
                      <a:miter lim="800000"/>
                      <a:headEnd/>
                      <a:tailEnd/>
                    </a:ln>
                  </pic:spPr>
                </pic:pic>
              </a:graphicData>
            </a:graphic>
          </wp:anchor>
        </w:drawing>
      </w:r>
      <w:r w:rsidR="002854DF">
        <w:rPr>
          <w:b/>
          <w:noProof/>
          <w:sz w:val="28"/>
          <w:szCs w:val="28"/>
          <w:lang w:eastAsia="en-US" w:bidi="ar-SA"/>
        </w:rPr>
        <w:drawing>
          <wp:anchor distT="0" distB="0" distL="0" distR="0" simplePos="0" relativeHeight="251666944" behindDoc="0" locked="0" layoutInCell="1" allowOverlap="1">
            <wp:simplePos x="0" y="0"/>
            <wp:positionH relativeFrom="column">
              <wp:posOffset>9525</wp:posOffset>
            </wp:positionH>
            <wp:positionV relativeFrom="paragraph">
              <wp:posOffset>-666750</wp:posOffset>
            </wp:positionV>
            <wp:extent cx="5939155" cy="4591050"/>
            <wp:effectExtent l="19050" t="0" r="4445" b="0"/>
            <wp:wrapTopAndBottom/>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939155" cy="4591050"/>
                    </a:xfrm>
                    <a:prstGeom prst="rect">
                      <a:avLst/>
                    </a:prstGeom>
                    <a:solidFill>
                      <a:srgbClr val="FFFFFF"/>
                    </a:solidFill>
                    <a:ln w="9525">
                      <a:noFill/>
                      <a:miter lim="800000"/>
                      <a:headEnd/>
                      <a:tailEnd/>
                    </a:ln>
                  </pic:spPr>
                </pic:pic>
              </a:graphicData>
            </a:graphic>
          </wp:anchor>
        </w:drawing>
      </w:r>
    </w:p>
    <w:p w:rsidR="00D83559" w:rsidRDefault="00BD2794">
      <w:pPr>
        <w:widowControl/>
        <w:suppressAutoHyphens w:val="0"/>
        <w:spacing w:after="200" w:line="276" w:lineRule="auto"/>
        <w:rPr>
          <w:b/>
          <w:sz w:val="28"/>
          <w:szCs w:val="28"/>
        </w:rPr>
      </w:pPr>
      <w:r>
        <w:rPr>
          <w:b/>
          <w:noProof/>
          <w:sz w:val="28"/>
          <w:szCs w:val="28"/>
          <w:lang w:eastAsia="en-US" w:bidi="ar-SA"/>
        </w:rPr>
        <w:lastRenderedPageBreak/>
        <w:drawing>
          <wp:anchor distT="0" distB="0" distL="0" distR="0" simplePos="0" relativeHeight="251670016" behindDoc="0" locked="0" layoutInCell="1" allowOverlap="1">
            <wp:simplePos x="0" y="0"/>
            <wp:positionH relativeFrom="column">
              <wp:posOffset>-170180</wp:posOffset>
            </wp:positionH>
            <wp:positionV relativeFrom="paragraph">
              <wp:posOffset>4206240</wp:posOffset>
            </wp:positionV>
            <wp:extent cx="5924550" cy="4480560"/>
            <wp:effectExtent l="19050" t="0" r="0" b="0"/>
            <wp:wrapTopAndBottom/>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srcRect/>
                    <a:stretch>
                      <a:fillRect/>
                    </a:stretch>
                  </pic:blipFill>
                  <pic:spPr bwMode="auto">
                    <a:xfrm>
                      <a:off x="0" y="0"/>
                      <a:ext cx="5924550" cy="4480560"/>
                    </a:xfrm>
                    <a:prstGeom prst="rect">
                      <a:avLst/>
                    </a:prstGeom>
                    <a:solidFill>
                      <a:srgbClr val="FFFFFF"/>
                    </a:solidFill>
                    <a:ln w="9525">
                      <a:noFill/>
                      <a:miter lim="800000"/>
                      <a:headEnd/>
                      <a:tailEnd/>
                    </a:ln>
                  </pic:spPr>
                </pic:pic>
              </a:graphicData>
            </a:graphic>
          </wp:anchor>
        </w:drawing>
      </w:r>
      <w:r>
        <w:rPr>
          <w:b/>
          <w:noProof/>
          <w:sz w:val="28"/>
          <w:szCs w:val="28"/>
          <w:lang w:eastAsia="en-US" w:bidi="ar-SA"/>
        </w:rPr>
        <w:drawing>
          <wp:anchor distT="0" distB="0" distL="0" distR="0" simplePos="0" relativeHeight="251668992" behindDoc="0" locked="0" layoutInCell="1" allowOverlap="1">
            <wp:simplePos x="0" y="0"/>
            <wp:positionH relativeFrom="column">
              <wp:posOffset>-57150</wp:posOffset>
            </wp:positionH>
            <wp:positionV relativeFrom="paragraph">
              <wp:posOffset>-685800</wp:posOffset>
            </wp:positionV>
            <wp:extent cx="5924550" cy="4476750"/>
            <wp:effectExtent l="19050" t="0" r="0" b="0"/>
            <wp:wrapTopAndBottom/>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924550" cy="4476750"/>
                    </a:xfrm>
                    <a:prstGeom prst="rect">
                      <a:avLst/>
                    </a:prstGeom>
                    <a:solidFill>
                      <a:srgbClr val="FFFFFF"/>
                    </a:solidFill>
                    <a:ln w="9525">
                      <a:noFill/>
                      <a:miter lim="800000"/>
                      <a:headEnd/>
                      <a:tailEnd/>
                    </a:ln>
                  </pic:spPr>
                </pic:pic>
              </a:graphicData>
            </a:graphic>
          </wp:anchor>
        </w:drawing>
      </w:r>
    </w:p>
    <w:p w:rsidR="00D83559" w:rsidRDefault="00BD2794" w:rsidP="00D9304E">
      <w:pPr>
        <w:tabs>
          <w:tab w:val="left" w:pos="2220"/>
        </w:tabs>
        <w:rPr>
          <w:b/>
          <w:sz w:val="28"/>
          <w:szCs w:val="28"/>
        </w:rPr>
      </w:pPr>
      <w:r>
        <w:rPr>
          <w:b/>
          <w:noProof/>
          <w:sz w:val="28"/>
          <w:szCs w:val="28"/>
          <w:lang w:eastAsia="en-US" w:bidi="ar-SA"/>
        </w:rPr>
        <w:lastRenderedPageBreak/>
        <w:drawing>
          <wp:anchor distT="0" distB="0" distL="0" distR="0" simplePos="0" relativeHeight="251673088" behindDoc="0" locked="0" layoutInCell="1" allowOverlap="1">
            <wp:simplePos x="0" y="0"/>
            <wp:positionH relativeFrom="column">
              <wp:posOffset>76200</wp:posOffset>
            </wp:positionH>
            <wp:positionV relativeFrom="paragraph">
              <wp:posOffset>3800475</wp:posOffset>
            </wp:positionV>
            <wp:extent cx="5924550" cy="4476750"/>
            <wp:effectExtent l="19050" t="0" r="0" b="0"/>
            <wp:wrapTopAndBottom/>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5924550" cy="4476750"/>
                    </a:xfrm>
                    <a:prstGeom prst="rect">
                      <a:avLst/>
                    </a:prstGeom>
                    <a:solidFill>
                      <a:srgbClr val="FFFFFF"/>
                    </a:solidFill>
                    <a:ln w="9525">
                      <a:noFill/>
                      <a:miter lim="800000"/>
                      <a:headEnd/>
                      <a:tailEnd/>
                    </a:ln>
                  </pic:spPr>
                </pic:pic>
              </a:graphicData>
            </a:graphic>
          </wp:anchor>
        </w:drawing>
      </w:r>
      <w:r>
        <w:rPr>
          <w:b/>
          <w:noProof/>
          <w:sz w:val="28"/>
          <w:szCs w:val="28"/>
          <w:lang w:eastAsia="en-US" w:bidi="ar-SA"/>
        </w:rPr>
        <w:drawing>
          <wp:anchor distT="0" distB="0" distL="0" distR="0" simplePos="0" relativeHeight="251671040" behindDoc="0" locked="0" layoutInCell="1" allowOverlap="1">
            <wp:simplePos x="0" y="0"/>
            <wp:positionH relativeFrom="column">
              <wp:posOffset>76200</wp:posOffset>
            </wp:positionH>
            <wp:positionV relativeFrom="paragraph">
              <wp:posOffset>-781050</wp:posOffset>
            </wp:positionV>
            <wp:extent cx="5924550" cy="4476750"/>
            <wp:effectExtent l="19050" t="0" r="0" b="0"/>
            <wp:wrapTopAndBottom/>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srcRect/>
                    <a:stretch>
                      <a:fillRect/>
                    </a:stretch>
                  </pic:blipFill>
                  <pic:spPr bwMode="auto">
                    <a:xfrm>
                      <a:off x="0" y="0"/>
                      <a:ext cx="5924550" cy="4476750"/>
                    </a:xfrm>
                    <a:prstGeom prst="rect">
                      <a:avLst/>
                    </a:prstGeom>
                    <a:solidFill>
                      <a:srgbClr val="FFFFFF"/>
                    </a:solidFill>
                    <a:ln w="9525">
                      <a:noFill/>
                      <a:miter lim="800000"/>
                      <a:headEnd/>
                      <a:tailEnd/>
                    </a:ln>
                  </pic:spPr>
                </pic:pic>
              </a:graphicData>
            </a:graphic>
          </wp:anchor>
        </w:drawing>
      </w:r>
    </w:p>
    <w:p w:rsidR="00D83559" w:rsidRDefault="00BD2794">
      <w:pPr>
        <w:widowControl/>
        <w:suppressAutoHyphens w:val="0"/>
        <w:spacing w:after="200" w:line="276" w:lineRule="auto"/>
        <w:rPr>
          <w:b/>
          <w:sz w:val="28"/>
          <w:szCs w:val="28"/>
        </w:rPr>
      </w:pPr>
      <w:r>
        <w:rPr>
          <w:b/>
          <w:noProof/>
          <w:sz w:val="28"/>
          <w:szCs w:val="28"/>
          <w:lang w:eastAsia="en-US" w:bidi="ar-SA"/>
        </w:rPr>
        <w:lastRenderedPageBreak/>
        <w:drawing>
          <wp:anchor distT="0" distB="0" distL="0" distR="0" simplePos="0" relativeHeight="251674112" behindDoc="0" locked="0" layoutInCell="1" allowOverlap="1">
            <wp:simplePos x="0" y="0"/>
            <wp:positionH relativeFrom="column">
              <wp:posOffset>-19050</wp:posOffset>
            </wp:positionH>
            <wp:positionV relativeFrom="paragraph">
              <wp:posOffset>3895725</wp:posOffset>
            </wp:positionV>
            <wp:extent cx="5943600" cy="4448175"/>
            <wp:effectExtent l="19050" t="0" r="0" b="0"/>
            <wp:wrapTopAndBottom/>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5943600" cy="4448175"/>
                    </a:xfrm>
                    <a:prstGeom prst="rect">
                      <a:avLst/>
                    </a:prstGeom>
                    <a:solidFill>
                      <a:srgbClr val="FFFFFF"/>
                    </a:solidFill>
                    <a:ln w="9525">
                      <a:noFill/>
                      <a:miter lim="800000"/>
                      <a:headEnd/>
                      <a:tailEnd/>
                    </a:ln>
                  </pic:spPr>
                </pic:pic>
              </a:graphicData>
            </a:graphic>
          </wp:anchor>
        </w:drawing>
      </w:r>
      <w:r>
        <w:rPr>
          <w:b/>
          <w:noProof/>
          <w:sz w:val="28"/>
          <w:szCs w:val="28"/>
          <w:lang w:eastAsia="en-US" w:bidi="ar-SA"/>
        </w:rPr>
        <w:drawing>
          <wp:anchor distT="0" distB="0" distL="0" distR="0" simplePos="0" relativeHeight="251672064" behindDoc="0" locked="0" layoutInCell="1" allowOverlap="1">
            <wp:simplePos x="0" y="0"/>
            <wp:positionH relativeFrom="column">
              <wp:posOffset>-19050</wp:posOffset>
            </wp:positionH>
            <wp:positionV relativeFrom="paragraph">
              <wp:posOffset>-781050</wp:posOffset>
            </wp:positionV>
            <wp:extent cx="5924550" cy="4476750"/>
            <wp:effectExtent l="19050" t="0" r="0" b="0"/>
            <wp:wrapTopAndBottom/>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5924550" cy="4476750"/>
                    </a:xfrm>
                    <a:prstGeom prst="rect">
                      <a:avLst/>
                    </a:prstGeom>
                    <a:solidFill>
                      <a:srgbClr val="FFFFFF"/>
                    </a:solidFill>
                    <a:ln w="9525">
                      <a:noFill/>
                      <a:miter lim="800000"/>
                      <a:headEnd/>
                      <a:tailEnd/>
                    </a:ln>
                  </pic:spPr>
                </pic:pic>
              </a:graphicData>
            </a:graphic>
          </wp:anchor>
        </w:drawing>
      </w:r>
      <w:r w:rsidR="00D83559">
        <w:rPr>
          <w:b/>
          <w:sz w:val="28"/>
          <w:szCs w:val="28"/>
        </w:rPr>
        <w:br w:type="page"/>
      </w:r>
    </w:p>
    <w:p w:rsidR="00D83559" w:rsidRDefault="00C025E0" w:rsidP="00C025E0">
      <w:pPr>
        <w:tabs>
          <w:tab w:val="left" w:pos="2220"/>
        </w:tabs>
        <w:jc w:val="center"/>
        <w:rPr>
          <w:b/>
          <w:sz w:val="28"/>
          <w:szCs w:val="28"/>
        </w:rPr>
      </w:pPr>
      <w:r>
        <w:rPr>
          <w:b/>
          <w:sz w:val="28"/>
          <w:szCs w:val="28"/>
        </w:rPr>
        <w:lastRenderedPageBreak/>
        <w:t>REFERENCES</w:t>
      </w:r>
      <w:r>
        <w:rPr>
          <w:b/>
          <w:sz w:val="28"/>
          <w:szCs w:val="28"/>
        </w:rPr>
        <w:tab/>
      </w:r>
    </w:p>
    <w:p w:rsidR="007A3BE6" w:rsidRDefault="007A3BE6" w:rsidP="00C025E0">
      <w:pPr>
        <w:tabs>
          <w:tab w:val="left" w:pos="2220"/>
        </w:tabs>
        <w:jc w:val="center"/>
        <w:rPr>
          <w:b/>
          <w:sz w:val="28"/>
          <w:szCs w:val="28"/>
        </w:rPr>
      </w:pPr>
    </w:p>
    <w:p w:rsidR="007A3BE6" w:rsidRPr="007A3BE6" w:rsidRDefault="007A3BE6" w:rsidP="007A3BE6">
      <w:pPr>
        <w:widowControl/>
        <w:suppressAutoHyphens w:val="0"/>
        <w:spacing w:after="200" w:line="360" w:lineRule="auto"/>
        <w:jc w:val="both"/>
        <w:rPr>
          <w:sz w:val="28"/>
          <w:szCs w:val="28"/>
        </w:rPr>
      </w:pPr>
      <w:r w:rsidRPr="007A3BE6">
        <w:rPr>
          <w:sz w:val="28"/>
          <w:szCs w:val="28"/>
        </w:rPr>
        <w:t>[1] M. Li, S. Yu, K. Ren, and W. Lou, “Securing personal health</w:t>
      </w:r>
      <w:r>
        <w:rPr>
          <w:sz w:val="28"/>
          <w:szCs w:val="28"/>
        </w:rPr>
        <w:t xml:space="preserve"> </w:t>
      </w:r>
      <w:r w:rsidRPr="007A3BE6">
        <w:rPr>
          <w:sz w:val="28"/>
          <w:szCs w:val="28"/>
        </w:rPr>
        <w:t>records in cloud computing: Patient-centric and ﬁne-grained data</w:t>
      </w:r>
      <w:r>
        <w:rPr>
          <w:sz w:val="28"/>
          <w:szCs w:val="28"/>
        </w:rPr>
        <w:t xml:space="preserve"> </w:t>
      </w:r>
      <w:r w:rsidRPr="007A3BE6">
        <w:rPr>
          <w:sz w:val="28"/>
          <w:szCs w:val="28"/>
        </w:rPr>
        <w:t>access control in multi-owner settings,” in SecureComm’10, Sept.</w:t>
      </w:r>
      <w:r>
        <w:rPr>
          <w:sz w:val="28"/>
          <w:szCs w:val="28"/>
        </w:rPr>
        <w:t xml:space="preserve"> </w:t>
      </w:r>
      <w:r w:rsidRPr="007A3BE6">
        <w:rPr>
          <w:sz w:val="28"/>
          <w:szCs w:val="28"/>
        </w:rPr>
        <w:t>2010, pp. 89–106.</w:t>
      </w:r>
    </w:p>
    <w:p w:rsidR="007A3BE6" w:rsidRPr="007A3BE6" w:rsidRDefault="007A3BE6" w:rsidP="007A3BE6">
      <w:pPr>
        <w:widowControl/>
        <w:suppressAutoHyphens w:val="0"/>
        <w:spacing w:after="200" w:line="360" w:lineRule="auto"/>
        <w:jc w:val="both"/>
        <w:rPr>
          <w:sz w:val="28"/>
          <w:szCs w:val="28"/>
        </w:rPr>
      </w:pPr>
      <w:r w:rsidRPr="007A3BE6">
        <w:rPr>
          <w:sz w:val="28"/>
          <w:szCs w:val="28"/>
        </w:rPr>
        <w:t>[2] H. Lohr, A.-R. Sadeghi, and M. Winandy, “Securing the e-health ¨</w:t>
      </w:r>
      <w:r>
        <w:rPr>
          <w:sz w:val="28"/>
          <w:szCs w:val="28"/>
        </w:rPr>
        <w:t xml:space="preserve"> </w:t>
      </w:r>
      <w:r w:rsidRPr="007A3BE6">
        <w:rPr>
          <w:sz w:val="28"/>
          <w:szCs w:val="28"/>
        </w:rPr>
        <w:t>cloud,” in Proceedings of the 1st ACM International Health Informatics</w:t>
      </w:r>
      <w:r>
        <w:rPr>
          <w:sz w:val="28"/>
          <w:szCs w:val="28"/>
        </w:rPr>
        <w:t xml:space="preserve"> </w:t>
      </w:r>
      <w:r w:rsidRPr="007A3BE6">
        <w:rPr>
          <w:sz w:val="28"/>
          <w:szCs w:val="28"/>
        </w:rPr>
        <w:t>Symposium, ser. IHI ’10, 2010, pp. 220–229.</w:t>
      </w:r>
    </w:p>
    <w:p w:rsidR="007A3BE6" w:rsidRPr="007A3BE6" w:rsidRDefault="007A3BE6" w:rsidP="007A3BE6">
      <w:pPr>
        <w:widowControl/>
        <w:suppressAutoHyphens w:val="0"/>
        <w:spacing w:after="200" w:line="360" w:lineRule="auto"/>
        <w:jc w:val="both"/>
        <w:rPr>
          <w:sz w:val="28"/>
          <w:szCs w:val="28"/>
        </w:rPr>
      </w:pPr>
      <w:r w:rsidRPr="007A3BE6">
        <w:rPr>
          <w:sz w:val="28"/>
          <w:szCs w:val="28"/>
        </w:rPr>
        <w:t>[3] M. Li, S. Yu, N. Cao, and W. Lou, “Authorized private keyword</w:t>
      </w:r>
      <w:r>
        <w:rPr>
          <w:sz w:val="28"/>
          <w:szCs w:val="28"/>
        </w:rPr>
        <w:t xml:space="preserve"> </w:t>
      </w:r>
      <w:r w:rsidRPr="007A3BE6">
        <w:rPr>
          <w:sz w:val="28"/>
          <w:szCs w:val="28"/>
        </w:rPr>
        <w:t>search over encrypted personal health records in cloud computing,” in ICDCS ’11, Jun. 2011.</w:t>
      </w:r>
    </w:p>
    <w:p w:rsidR="007A3BE6" w:rsidRPr="007A3BE6" w:rsidRDefault="007A3BE6" w:rsidP="007A3BE6">
      <w:pPr>
        <w:widowControl/>
        <w:suppressAutoHyphens w:val="0"/>
        <w:spacing w:after="200" w:line="360" w:lineRule="auto"/>
        <w:jc w:val="both"/>
        <w:rPr>
          <w:sz w:val="28"/>
          <w:szCs w:val="28"/>
        </w:rPr>
      </w:pPr>
      <w:r w:rsidRPr="007A3BE6">
        <w:rPr>
          <w:sz w:val="28"/>
          <w:szCs w:val="28"/>
        </w:rPr>
        <w:t>[4] “The health insurance portability and</w:t>
      </w:r>
      <w:r>
        <w:rPr>
          <w:sz w:val="28"/>
          <w:szCs w:val="28"/>
        </w:rPr>
        <w:t xml:space="preserve"> </w:t>
      </w:r>
      <w:r w:rsidRPr="007A3BE6">
        <w:rPr>
          <w:sz w:val="28"/>
          <w:szCs w:val="28"/>
        </w:rPr>
        <w:t>accountability act.” [Online]. Available:</w:t>
      </w:r>
    </w:p>
    <w:p w:rsidR="007A3BE6" w:rsidRPr="007A3BE6" w:rsidRDefault="007A3BE6" w:rsidP="007A3BE6">
      <w:pPr>
        <w:widowControl/>
        <w:suppressAutoHyphens w:val="0"/>
        <w:spacing w:after="200" w:line="360" w:lineRule="auto"/>
        <w:jc w:val="both"/>
        <w:rPr>
          <w:sz w:val="28"/>
          <w:szCs w:val="28"/>
        </w:rPr>
      </w:pPr>
      <w:r w:rsidRPr="007A3BE6">
        <w:rPr>
          <w:sz w:val="28"/>
          <w:szCs w:val="28"/>
        </w:rPr>
        <w:t>http://www.cms.hhs.gov/HIPAAGenInfo/01 Overview.asp</w:t>
      </w:r>
    </w:p>
    <w:p w:rsidR="007A3BE6" w:rsidRDefault="007A3BE6" w:rsidP="007A3BE6">
      <w:pPr>
        <w:widowControl/>
        <w:suppressAutoHyphens w:val="0"/>
        <w:spacing w:after="200" w:line="360" w:lineRule="auto"/>
        <w:jc w:val="both"/>
        <w:rPr>
          <w:sz w:val="28"/>
          <w:szCs w:val="28"/>
        </w:rPr>
      </w:pPr>
      <w:r w:rsidRPr="007A3BE6">
        <w:rPr>
          <w:sz w:val="28"/>
          <w:szCs w:val="28"/>
        </w:rPr>
        <w:t>[5] “Google, microsoft say hipaa stimulus rule doesn’t apply to</w:t>
      </w:r>
      <w:r>
        <w:rPr>
          <w:sz w:val="28"/>
          <w:szCs w:val="28"/>
        </w:rPr>
        <w:t xml:space="preserve"> </w:t>
      </w:r>
      <w:r w:rsidRPr="007A3BE6">
        <w:rPr>
          <w:sz w:val="28"/>
          <w:szCs w:val="28"/>
        </w:rPr>
        <w:t>them,” http://www.ihealthbeat.org/Articles/2009/4/8/.</w:t>
      </w:r>
      <w:r>
        <w:rPr>
          <w:sz w:val="28"/>
          <w:szCs w:val="28"/>
        </w:rPr>
        <w:t xml:space="preserve"> </w:t>
      </w:r>
      <w:r w:rsidRPr="007A3BE6">
        <w:rPr>
          <w:sz w:val="28"/>
          <w:szCs w:val="28"/>
        </w:rPr>
        <w:t>[6] “At risk of exposure – in the push for electronic</w:t>
      </w:r>
      <w:r>
        <w:rPr>
          <w:sz w:val="28"/>
          <w:szCs w:val="28"/>
        </w:rPr>
        <w:t xml:space="preserve"> </w:t>
      </w:r>
      <w:r w:rsidRPr="007A3BE6">
        <w:rPr>
          <w:sz w:val="28"/>
          <w:szCs w:val="28"/>
        </w:rPr>
        <w:t>medical records, concern is growing about how well</w:t>
      </w:r>
      <w:r>
        <w:rPr>
          <w:sz w:val="28"/>
          <w:szCs w:val="28"/>
        </w:rPr>
        <w:t xml:space="preserve"> </w:t>
      </w:r>
      <w:r w:rsidRPr="007A3BE6">
        <w:rPr>
          <w:sz w:val="28"/>
          <w:szCs w:val="28"/>
        </w:rPr>
        <w:t>privacy can be safeguarded,” 2006. [Online]. Available:</w:t>
      </w:r>
      <w:r>
        <w:rPr>
          <w:sz w:val="28"/>
          <w:szCs w:val="28"/>
        </w:rPr>
        <w:t xml:space="preserve"> </w:t>
      </w:r>
      <w:r w:rsidRPr="007A3BE6">
        <w:rPr>
          <w:sz w:val="28"/>
          <w:szCs w:val="28"/>
        </w:rPr>
        <w:t>http://articles.latimes.com/2006/jun/26/health/he-privacy26</w:t>
      </w:r>
    </w:p>
    <w:p w:rsidR="00D83559" w:rsidRPr="007A3BE6" w:rsidRDefault="007A3BE6" w:rsidP="007A3BE6">
      <w:pPr>
        <w:widowControl/>
        <w:suppressAutoHyphens w:val="0"/>
        <w:spacing w:after="200" w:line="360" w:lineRule="auto"/>
        <w:jc w:val="both"/>
        <w:rPr>
          <w:sz w:val="28"/>
          <w:szCs w:val="28"/>
        </w:rPr>
      </w:pPr>
      <w:r>
        <w:rPr>
          <w:sz w:val="28"/>
          <w:szCs w:val="28"/>
        </w:rPr>
        <w:t>[6</w:t>
      </w:r>
      <w:r w:rsidRPr="007A3BE6">
        <w:rPr>
          <w:sz w:val="28"/>
          <w:szCs w:val="28"/>
        </w:rPr>
        <w:t>] K. D. Mandl, P. Szolovits, and I. S. Kohane, “Public standards</w:t>
      </w:r>
      <w:r>
        <w:rPr>
          <w:sz w:val="28"/>
          <w:szCs w:val="28"/>
        </w:rPr>
        <w:t xml:space="preserve"> </w:t>
      </w:r>
      <w:r w:rsidRPr="007A3BE6">
        <w:rPr>
          <w:sz w:val="28"/>
          <w:szCs w:val="28"/>
        </w:rPr>
        <w:t>and patients’ control: how to keep electronic medical records</w:t>
      </w:r>
      <w:r>
        <w:rPr>
          <w:sz w:val="28"/>
          <w:szCs w:val="28"/>
        </w:rPr>
        <w:t xml:space="preserve"> </w:t>
      </w:r>
      <w:r w:rsidRPr="007A3BE6">
        <w:rPr>
          <w:sz w:val="28"/>
          <w:szCs w:val="28"/>
        </w:rPr>
        <w:t>accessible but private,” BMJ, vol. 322, no. 7281, p. 283, Feb. 2001.</w:t>
      </w:r>
      <w:r>
        <w:rPr>
          <w:sz w:val="28"/>
          <w:szCs w:val="28"/>
        </w:rPr>
        <w:t xml:space="preserve"> </w:t>
      </w:r>
      <w:r w:rsidRPr="007A3BE6">
        <w:rPr>
          <w:sz w:val="28"/>
          <w:szCs w:val="28"/>
        </w:rPr>
        <w:t>[8] J. Benaloh, M. Chase, E. Horvitz, and K. Lauter, “Patient controlled encryption: ensuring priva</w:t>
      </w:r>
      <w:r>
        <w:rPr>
          <w:sz w:val="28"/>
          <w:szCs w:val="28"/>
        </w:rPr>
        <w:t>cy of electronic medical record</w:t>
      </w:r>
      <w:r w:rsidRPr="007A3BE6">
        <w:rPr>
          <w:sz w:val="28"/>
          <w:szCs w:val="28"/>
        </w:rPr>
        <w:t>s,” in CCSW ’09, 2009, pp. 103–114.</w:t>
      </w:r>
    </w:p>
    <w:sectPr w:rsidR="00D83559" w:rsidRPr="007A3BE6" w:rsidSect="006959E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3C50" w:rsidRDefault="00683C50" w:rsidP="00675F6B">
      <w:r>
        <w:separator/>
      </w:r>
    </w:p>
  </w:endnote>
  <w:endnote w:type="continuationSeparator" w:id="1">
    <w:p w:rsidR="00683C50" w:rsidRDefault="00683C50" w:rsidP="00675F6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ＭＳ Ｐゴシック">
    <w:altName w:val="Arial"/>
    <w:charset w:val="00"/>
    <w:family w:val="swiss"/>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NimbusSanL-Regu">
    <w:altName w:val="Times New Roman"/>
    <w:charset w:val="00"/>
    <w:family w:val="auto"/>
    <w:pitch w:val="default"/>
    <w:sig w:usb0="00000000" w:usb1="00000000" w:usb2="00000000" w:usb3="00000000" w:csb0="00000000" w:csb1="00000000"/>
  </w:font>
  <w:font w:name="URWPalladioL-Roma">
    <w:altName w:val="Times New Roman"/>
    <w:charset w:val="00"/>
    <w:family w:val="auto"/>
    <w:pitch w:val="default"/>
    <w:sig w:usb0="00000000" w:usb1="00000000" w:usb2="00000000" w:usb3="00000000" w:csb0="00000000" w:csb1="00000000"/>
  </w:font>
  <w:font w:name="URWPalladioL-Ital">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45947"/>
      <w:docPartObj>
        <w:docPartGallery w:val="Page Numbers (Bottom of Page)"/>
        <w:docPartUnique/>
      </w:docPartObj>
    </w:sdtPr>
    <w:sdtContent>
      <w:p w:rsidR="00971231" w:rsidRDefault="0001109A">
        <w:pPr>
          <w:pStyle w:val="Footer"/>
          <w:jc w:val="center"/>
        </w:pPr>
        <w:fldSimple w:instr=" PAGE   \* MERGEFORMAT ">
          <w:r w:rsidR="007A3BE6">
            <w:rPr>
              <w:noProof/>
            </w:rPr>
            <w:t>58</w:t>
          </w:r>
        </w:fldSimple>
      </w:p>
    </w:sdtContent>
  </w:sdt>
  <w:p w:rsidR="00971231" w:rsidRDefault="009712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3C50" w:rsidRDefault="00683C50" w:rsidP="00675F6B">
      <w:r>
        <w:separator/>
      </w:r>
    </w:p>
  </w:footnote>
  <w:footnote w:type="continuationSeparator" w:id="1">
    <w:p w:rsidR="00683C50" w:rsidRDefault="00683C50" w:rsidP="00675F6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3"/>
    <w:multiLevelType w:val="multilevel"/>
    <w:tmpl w:val="00000003"/>
    <w:name w:val="WW8Num3"/>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3">
    <w:nsid w:val="02FF286B"/>
    <w:multiLevelType w:val="hybridMultilevel"/>
    <w:tmpl w:val="B73C0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CA180E"/>
    <w:multiLevelType w:val="hybridMultilevel"/>
    <w:tmpl w:val="0FDCC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06467B"/>
    <w:multiLevelType w:val="hybridMultilevel"/>
    <w:tmpl w:val="58169538"/>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59AE217C"/>
    <w:multiLevelType w:val="hybridMultilevel"/>
    <w:tmpl w:val="D4F2D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39760B"/>
    <w:multiLevelType w:val="hybridMultilevel"/>
    <w:tmpl w:val="D102D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D104B1"/>
    <w:multiLevelType w:val="hybridMultilevel"/>
    <w:tmpl w:val="606A2B8A"/>
    <w:lvl w:ilvl="0" w:tplc="DCB2188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8"/>
  </w:num>
  <w:num w:numId="5">
    <w:abstractNumId w:val="4"/>
  </w:num>
  <w:num w:numId="6">
    <w:abstractNumId w:val="3"/>
  </w:num>
  <w:num w:numId="7">
    <w:abstractNumId w:val="2"/>
  </w:num>
  <w:num w:numId="8">
    <w:abstractNumId w:val="7"/>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6B15CE"/>
    <w:rsid w:val="0000295F"/>
    <w:rsid w:val="0001109A"/>
    <w:rsid w:val="00011EDC"/>
    <w:rsid w:val="00027F54"/>
    <w:rsid w:val="0004222A"/>
    <w:rsid w:val="00086E5B"/>
    <w:rsid w:val="000A6EFC"/>
    <w:rsid w:val="000E32BC"/>
    <w:rsid w:val="000E6F1D"/>
    <w:rsid w:val="0010598F"/>
    <w:rsid w:val="00122CDF"/>
    <w:rsid w:val="0014465E"/>
    <w:rsid w:val="001527D6"/>
    <w:rsid w:val="0018793C"/>
    <w:rsid w:val="002148D2"/>
    <w:rsid w:val="0025060D"/>
    <w:rsid w:val="00251143"/>
    <w:rsid w:val="002854DF"/>
    <w:rsid w:val="0034409E"/>
    <w:rsid w:val="00370FFA"/>
    <w:rsid w:val="003944EA"/>
    <w:rsid w:val="003F4BC0"/>
    <w:rsid w:val="0042585E"/>
    <w:rsid w:val="004A43E2"/>
    <w:rsid w:val="004D0BFF"/>
    <w:rsid w:val="004D6957"/>
    <w:rsid w:val="004F7683"/>
    <w:rsid w:val="00516085"/>
    <w:rsid w:val="00580AAE"/>
    <w:rsid w:val="0059083C"/>
    <w:rsid w:val="005A52DF"/>
    <w:rsid w:val="005B7CFD"/>
    <w:rsid w:val="005D6B3A"/>
    <w:rsid w:val="005E430B"/>
    <w:rsid w:val="00670E8A"/>
    <w:rsid w:val="00675F6B"/>
    <w:rsid w:val="00683C50"/>
    <w:rsid w:val="006959E6"/>
    <w:rsid w:val="006B15CE"/>
    <w:rsid w:val="006C3B9F"/>
    <w:rsid w:val="006D6DF1"/>
    <w:rsid w:val="007A3BE6"/>
    <w:rsid w:val="007E4872"/>
    <w:rsid w:val="0083359C"/>
    <w:rsid w:val="0085392F"/>
    <w:rsid w:val="00881DBB"/>
    <w:rsid w:val="008D01A6"/>
    <w:rsid w:val="008D3CBF"/>
    <w:rsid w:val="00943461"/>
    <w:rsid w:val="00966C12"/>
    <w:rsid w:val="00971231"/>
    <w:rsid w:val="009C06A8"/>
    <w:rsid w:val="009E1595"/>
    <w:rsid w:val="00A02B83"/>
    <w:rsid w:val="00A047F4"/>
    <w:rsid w:val="00A21D6D"/>
    <w:rsid w:val="00A30651"/>
    <w:rsid w:val="00A40FEE"/>
    <w:rsid w:val="00A71C7C"/>
    <w:rsid w:val="00AE0491"/>
    <w:rsid w:val="00AE7A26"/>
    <w:rsid w:val="00B24E5F"/>
    <w:rsid w:val="00B508DA"/>
    <w:rsid w:val="00B9228D"/>
    <w:rsid w:val="00BB54B1"/>
    <w:rsid w:val="00BD2794"/>
    <w:rsid w:val="00BF60E9"/>
    <w:rsid w:val="00C025E0"/>
    <w:rsid w:val="00C21BEB"/>
    <w:rsid w:val="00C35CDB"/>
    <w:rsid w:val="00D310B0"/>
    <w:rsid w:val="00D83559"/>
    <w:rsid w:val="00D9304E"/>
    <w:rsid w:val="00D936D8"/>
    <w:rsid w:val="00DB2C78"/>
    <w:rsid w:val="00DF1256"/>
    <w:rsid w:val="00E0275C"/>
    <w:rsid w:val="00E510B1"/>
    <w:rsid w:val="00E574E3"/>
    <w:rsid w:val="00ED79F1"/>
    <w:rsid w:val="00F00AB7"/>
    <w:rsid w:val="00F277D4"/>
    <w:rsid w:val="00F66FBE"/>
    <w:rsid w:val="00F81560"/>
    <w:rsid w:val="00FD293E"/>
    <w:rsid w:val="00FE1D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15CE"/>
    <w:pPr>
      <w:widowControl w:val="0"/>
      <w:suppressAutoHyphens/>
      <w:spacing w:after="0" w:line="240" w:lineRule="auto"/>
    </w:pPr>
    <w:rPr>
      <w:rFonts w:ascii="Times New Roman" w:eastAsia="Lucida Sans Unicode" w:hAnsi="Times New Roman" w:cs="Mangal"/>
      <w:kern w:val="1"/>
      <w:sz w:val="24"/>
      <w:szCs w:val="24"/>
      <w:lang w:eastAsia="hi-IN" w:bidi="hi-IN"/>
    </w:rPr>
  </w:style>
  <w:style w:type="paragraph" w:styleId="Heading5">
    <w:name w:val="heading 5"/>
    <w:basedOn w:val="Normal"/>
    <w:next w:val="Normal"/>
    <w:link w:val="Heading5Char"/>
    <w:uiPriority w:val="99"/>
    <w:qFormat/>
    <w:rsid w:val="00971231"/>
    <w:pPr>
      <w:keepNext/>
      <w:widowControl/>
      <w:suppressAutoHyphens w:val="0"/>
      <w:ind w:left="360"/>
      <w:jc w:val="center"/>
      <w:outlineLvl w:val="4"/>
    </w:pPr>
    <w:rPr>
      <w:rFonts w:eastAsia="Times New Roman" w:cs="Times New Roman"/>
      <w:b/>
      <w:bCs/>
      <w:kern w:val="0"/>
      <w:lang w:eastAsia="en-US" w:bidi="ar-SA"/>
    </w:rPr>
  </w:style>
  <w:style w:type="paragraph" w:styleId="Heading6">
    <w:name w:val="heading 6"/>
    <w:basedOn w:val="Normal"/>
    <w:next w:val="Normal"/>
    <w:link w:val="Heading6Char"/>
    <w:uiPriority w:val="99"/>
    <w:qFormat/>
    <w:rsid w:val="00971231"/>
    <w:pPr>
      <w:keepNext/>
      <w:widowControl/>
      <w:suppressAutoHyphens w:val="0"/>
      <w:ind w:left="360"/>
      <w:jc w:val="center"/>
      <w:outlineLvl w:val="5"/>
    </w:pPr>
    <w:rPr>
      <w:rFonts w:eastAsia="Times New Roman" w:cs="Times New Roman"/>
      <w:kern w:val="0"/>
      <w:u w:val="single"/>
      <w:lang w:eastAsia="en-US" w:bidi="ar-SA"/>
    </w:rPr>
  </w:style>
  <w:style w:type="paragraph" w:styleId="Heading7">
    <w:name w:val="heading 7"/>
    <w:basedOn w:val="Normal"/>
    <w:next w:val="Normal"/>
    <w:link w:val="Heading7Char"/>
    <w:uiPriority w:val="99"/>
    <w:qFormat/>
    <w:rsid w:val="00971231"/>
    <w:pPr>
      <w:keepNext/>
      <w:widowControl/>
      <w:suppressAutoHyphens w:val="0"/>
      <w:jc w:val="center"/>
      <w:outlineLvl w:val="6"/>
    </w:pPr>
    <w:rPr>
      <w:rFonts w:eastAsia="Times New Roman" w:cs="Times New Roman"/>
      <w:b/>
      <w:bCs/>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LTGliederung2">
    <w:name w:val="Default~LT~Gliederung 2"/>
    <w:basedOn w:val="Normal"/>
    <w:rsid w:val="006B15CE"/>
    <w:pPr>
      <w:tabs>
        <w:tab w:val="left" w:pos="270"/>
        <w:tab w:val="left" w:pos="1710"/>
        <w:tab w:val="left" w:pos="3150"/>
        <w:tab w:val="left" w:pos="4590"/>
        <w:tab w:val="left" w:pos="6030"/>
        <w:tab w:val="left" w:pos="7470"/>
        <w:tab w:val="left" w:pos="8910"/>
        <w:tab w:val="left" w:pos="10350"/>
        <w:tab w:val="left" w:pos="11790"/>
        <w:tab w:val="left" w:pos="13230"/>
        <w:tab w:val="left" w:pos="14670"/>
      </w:tabs>
      <w:autoSpaceDE w:val="0"/>
      <w:spacing w:before="120"/>
    </w:pPr>
    <w:rPr>
      <w:rFonts w:ascii="ＭＳ Ｐゴシック" w:eastAsia="ＭＳ Ｐゴシック" w:hAnsi="ＭＳ Ｐゴシック" w:cs="ＭＳ Ｐゴシック"/>
      <w:color w:val="262626"/>
      <w:kern w:val="0"/>
      <w:sz w:val="48"/>
      <w:szCs w:val="48"/>
    </w:rPr>
  </w:style>
  <w:style w:type="paragraph" w:styleId="ListParagraph">
    <w:name w:val="List Paragraph"/>
    <w:basedOn w:val="Normal"/>
    <w:uiPriority w:val="34"/>
    <w:qFormat/>
    <w:rsid w:val="00F277D4"/>
    <w:pPr>
      <w:ind w:left="720"/>
      <w:contextualSpacing/>
    </w:pPr>
    <w:rPr>
      <w:szCs w:val="21"/>
    </w:rPr>
  </w:style>
  <w:style w:type="paragraph" w:styleId="Footer">
    <w:name w:val="footer"/>
    <w:basedOn w:val="Normal"/>
    <w:link w:val="FooterChar"/>
    <w:uiPriority w:val="99"/>
    <w:unhideWhenUsed/>
    <w:rsid w:val="00F277D4"/>
    <w:pPr>
      <w:widowControl/>
      <w:tabs>
        <w:tab w:val="center" w:pos="4680"/>
        <w:tab w:val="right" w:pos="9360"/>
      </w:tabs>
      <w:suppressAutoHyphens w:val="0"/>
    </w:pPr>
    <w:rPr>
      <w:rFonts w:asciiTheme="minorHAnsi" w:eastAsiaTheme="minorEastAsia" w:hAnsiTheme="minorHAnsi" w:cstheme="minorBidi"/>
      <w:kern w:val="0"/>
      <w:sz w:val="22"/>
      <w:szCs w:val="22"/>
      <w:lang w:eastAsia="en-US" w:bidi="ar-SA"/>
    </w:rPr>
  </w:style>
  <w:style w:type="character" w:customStyle="1" w:styleId="FooterChar">
    <w:name w:val="Footer Char"/>
    <w:basedOn w:val="DefaultParagraphFont"/>
    <w:link w:val="Footer"/>
    <w:uiPriority w:val="99"/>
    <w:rsid w:val="00F277D4"/>
    <w:rPr>
      <w:rFonts w:eastAsiaTheme="minorEastAsia"/>
    </w:rPr>
  </w:style>
  <w:style w:type="paragraph" w:styleId="Header">
    <w:name w:val="header"/>
    <w:basedOn w:val="Normal"/>
    <w:link w:val="HeaderChar"/>
    <w:uiPriority w:val="99"/>
    <w:semiHidden/>
    <w:unhideWhenUsed/>
    <w:rsid w:val="00675F6B"/>
    <w:pPr>
      <w:tabs>
        <w:tab w:val="center" w:pos="4680"/>
        <w:tab w:val="right" w:pos="9360"/>
      </w:tabs>
    </w:pPr>
    <w:rPr>
      <w:szCs w:val="21"/>
    </w:rPr>
  </w:style>
  <w:style w:type="character" w:customStyle="1" w:styleId="HeaderChar">
    <w:name w:val="Header Char"/>
    <w:basedOn w:val="DefaultParagraphFont"/>
    <w:link w:val="Header"/>
    <w:uiPriority w:val="99"/>
    <w:semiHidden/>
    <w:rsid w:val="00675F6B"/>
    <w:rPr>
      <w:rFonts w:ascii="Times New Roman" w:eastAsia="Lucida Sans Unicode" w:hAnsi="Times New Roman" w:cs="Mangal"/>
      <w:kern w:val="1"/>
      <w:sz w:val="24"/>
      <w:szCs w:val="21"/>
      <w:lang w:eastAsia="hi-IN" w:bidi="hi-IN"/>
    </w:rPr>
  </w:style>
  <w:style w:type="paragraph" w:styleId="BalloonText">
    <w:name w:val="Balloon Text"/>
    <w:basedOn w:val="Normal"/>
    <w:link w:val="BalloonTextChar"/>
    <w:uiPriority w:val="99"/>
    <w:semiHidden/>
    <w:unhideWhenUsed/>
    <w:rsid w:val="00580AAE"/>
    <w:rPr>
      <w:rFonts w:ascii="Tahoma" w:hAnsi="Tahoma"/>
      <w:sz w:val="16"/>
      <w:szCs w:val="14"/>
    </w:rPr>
  </w:style>
  <w:style w:type="character" w:customStyle="1" w:styleId="BalloonTextChar">
    <w:name w:val="Balloon Text Char"/>
    <w:basedOn w:val="DefaultParagraphFont"/>
    <w:link w:val="BalloonText"/>
    <w:uiPriority w:val="99"/>
    <w:semiHidden/>
    <w:rsid w:val="00580AAE"/>
    <w:rPr>
      <w:rFonts w:ascii="Tahoma" w:eastAsia="Lucida Sans Unicode" w:hAnsi="Tahoma" w:cs="Mangal"/>
      <w:kern w:val="1"/>
      <w:sz w:val="16"/>
      <w:szCs w:val="14"/>
      <w:lang w:eastAsia="hi-IN" w:bidi="hi-IN"/>
    </w:rPr>
  </w:style>
  <w:style w:type="character" w:customStyle="1" w:styleId="apple-converted-space">
    <w:name w:val="apple-converted-space"/>
    <w:rsid w:val="00BF60E9"/>
  </w:style>
  <w:style w:type="character" w:customStyle="1" w:styleId="apple-style-span">
    <w:name w:val="apple-style-span"/>
    <w:rsid w:val="00BF60E9"/>
  </w:style>
  <w:style w:type="character" w:customStyle="1" w:styleId="Heading5Char">
    <w:name w:val="Heading 5 Char"/>
    <w:basedOn w:val="DefaultParagraphFont"/>
    <w:link w:val="Heading5"/>
    <w:uiPriority w:val="99"/>
    <w:rsid w:val="00971231"/>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9"/>
    <w:rsid w:val="00971231"/>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uiPriority w:val="99"/>
    <w:rsid w:val="00971231"/>
    <w:rPr>
      <w:rFonts w:ascii="Times New Roman" w:eastAsia="Times New Roman" w:hAnsi="Times New Roman" w:cs="Times New Roman"/>
      <w:b/>
      <w:bCs/>
      <w:sz w:val="24"/>
      <w:szCs w:val="24"/>
    </w:rPr>
  </w:style>
  <w:style w:type="character" w:styleId="Strong">
    <w:name w:val="Strong"/>
    <w:basedOn w:val="DefaultParagraphFont"/>
    <w:uiPriority w:val="99"/>
    <w:qFormat/>
    <w:rsid w:val="00971231"/>
    <w:rPr>
      <w:rFonts w:cs="Times New Roman"/>
      <w:b/>
      <w:bCs/>
    </w:rPr>
  </w:style>
  <w:style w:type="paragraph" w:customStyle="1" w:styleId="Normal14pt">
    <w:name w:val="Normal + 14 pt"/>
    <w:basedOn w:val="Normal"/>
    <w:autoRedefine/>
    <w:uiPriority w:val="99"/>
    <w:rsid w:val="00971231"/>
    <w:pPr>
      <w:widowControl/>
      <w:suppressAutoHyphens w:val="0"/>
      <w:jc w:val="both"/>
    </w:pPr>
    <w:rPr>
      <w:rFonts w:eastAsia="Times New Roman" w:cs="Times New Roman"/>
      <w:kern w:val="0"/>
      <w:sz w:val="28"/>
      <w:lang w:eastAsia="en-US" w:bidi="ar-SA"/>
    </w:rPr>
  </w:style>
  <w:style w:type="paragraph" w:customStyle="1" w:styleId="14pt">
    <w:name w:val="14 pt"/>
    <w:basedOn w:val="Normal"/>
    <w:autoRedefine/>
    <w:uiPriority w:val="99"/>
    <w:rsid w:val="00971231"/>
    <w:pPr>
      <w:widowControl/>
      <w:suppressAutoHyphens w:val="0"/>
      <w:jc w:val="both"/>
    </w:pPr>
    <w:rPr>
      <w:rFonts w:eastAsia="Calibri" w:cs="Times New Roman"/>
      <w:kern w:val="0"/>
      <w:szCs w:val="20"/>
      <w:lang w:eastAsia="en-US" w:bidi="ar-SA"/>
    </w:rPr>
  </w:style>
  <w:style w:type="table" w:styleId="TableGrid">
    <w:name w:val="Table Grid"/>
    <w:basedOn w:val="TableNormal"/>
    <w:uiPriority w:val="59"/>
    <w:rsid w:val="009712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97123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7123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File:RMK_En" TargetMode="Externa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hyperlink" Target="http://en.wikipedia.org/wiki/World_Wide_Web"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en.wikipedia.org/wiki/Hypermedia"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en.wikipedia.org/wiki/Node_(computer_science)"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Application_protoco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en.wikipedia.org/wiki/Hyperlinks"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en.wikipedia.org/wiki/World_Wide_Web_Consortiu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hyperlink" Target="http://en.wikipedia.org/wiki/Hypertext" TargetMode="External"/><Relationship Id="rId30" Type="http://schemas.openxmlformats.org/officeDocument/2006/relationships/hyperlink" Target="http://en.wikipedia.org/wiki/Internet_Engineering_Task_Force" TargetMode="External"/><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F331E-7D54-4678-8EFD-A5BBB0797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58</Pages>
  <Words>7726</Words>
  <Characters>44043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nagaraje</dc:creator>
  <cp:lastModifiedBy>SUBODH</cp:lastModifiedBy>
  <cp:revision>3</cp:revision>
  <dcterms:created xsi:type="dcterms:W3CDTF">2014-03-25T07:08:00Z</dcterms:created>
  <dcterms:modified xsi:type="dcterms:W3CDTF">2014-03-26T04:13:00Z</dcterms:modified>
</cp:coreProperties>
</file>